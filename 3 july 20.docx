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F31" w:rsidRPr="00961ACA" w:rsidRDefault="00F43F31" w:rsidP="00961ACA">
      <w:pPr>
        <w:jc w:val="center"/>
        <w:rPr>
          <w:rFonts w:ascii="Arial" w:hAnsi="Arial" w:cs="Arial"/>
          <w:b/>
          <w:sz w:val="32"/>
          <w:szCs w:val="28"/>
          <w:u w:val="single"/>
        </w:rPr>
      </w:pPr>
      <w:r w:rsidRPr="00961ACA">
        <w:rPr>
          <w:rFonts w:ascii="Arial" w:hAnsi="Arial" w:cs="Arial"/>
          <w:b/>
          <w:sz w:val="32"/>
          <w:szCs w:val="28"/>
          <w:u w:val="single"/>
        </w:rPr>
        <w:t>DAILY ASSESSMENT FORMAT</w:t>
      </w:r>
    </w:p>
    <w:tbl>
      <w:tblPr>
        <w:tblStyle w:val="TableGrid"/>
        <w:tblW w:w="5000" w:type="pct"/>
        <w:tblLook w:val="04A0"/>
      </w:tblPr>
      <w:tblGrid>
        <w:gridCol w:w="1772"/>
        <w:gridCol w:w="3407"/>
        <w:gridCol w:w="1329"/>
        <w:gridCol w:w="3068"/>
      </w:tblGrid>
      <w:tr w:rsidR="00F43F31" w:rsidRPr="00961ACA" w:rsidTr="003A3033">
        <w:tc>
          <w:tcPr>
            <w:tcW w:w="864" w:type="pct"/>
          </w:tcPr>
          <w:p w:rsidR="00F43F31" w:rsidRPr="00961ACA" w:rsidRDefault="00F43F31" w:rsidP="003A3033">
            <w:pPr>
              <w:rPr>
                <w:rFonts w:ascii="Arial" w:hAnsi="Arial" w:cs="Arial"/>
                <w:b/>
                <w:sz w:val="28"/>
                <w:szCs w:val="28"/>
              </w:rPr>
            </w:pPr>
            <w:r w:rsidRPr="00961ACA">
              <w:rPr>
                <w:rFonts w:ascii="Arial" w:hAnsi="Arial" w:cs="Arial"/>
                <w:b/>
                <w:sz w:val="28"/>
                <w:szCs w:val="28"/>
              </w:rPr>
              <w:t>Date:</w:t>
            </w:r>
          </w:p>
        </w:tc>
        <w:tc>
          <w:tcPr>
            <w:tcW w:w="1799" w:type="pct"/>
          </w:tcPr>
          <w:p w:rsidR="00F43F31" w:rsidRPr="00961ACA" w:rsidRDefault="005B6C0C" w:rsidP="003A3033">
            <w:pPr>
              <w:rPr>
                <w:rFonts w:ascii="Arial" w:hAnsi="Arial" w:cs="Arial"/>
                <w:b/>
                <w:sz w:val="28"/>
                <w:szCs w:val="28"/>
              </w:rPr>
            </w:pPr>
            <w:r w:rsidRPr="00961ACA">
              <w:rPr>
                <w:rFonts w:ascii="Arial" w:hAnsi="Arial" w:cs="Arial"/>
                <w:b/>
                <w:sz w:val="28"/>
                <w:szCs w:val="28"/>
              </w:rPr>
              <w:t>0</w:t>
            </w:r>
            <w:r w:rsidR="00187F26" w:rsidRPr="00961ACA">
              <w:rPr>
                <w:rFonts w:ascii="Arial" w:hAnsi="Arial" w:cs="Arial"/>
                <w:b/>
                <w:sz w:val="28"/>
                <w:szCs w:val="28"/>
              </w:rPr>
              <w:t>3</w:t>
            </w:r>
            <w:r w:rsidR="00F43F31" w:rsidRPr="00961ACA">
              <w:rPr>
                <w:rFonts w:ascii="Arial" w:hAnsi="Arial" w:cs="Arial"/>
                <w:b/>
                <w:sz w:val="28"/>
                <w:szCs w:val="28"/>
              </w:rPr>
              <w:t>/0</w:t>
            </w:r>
            <w:r w:rsidR="00106864" w:rsidRPr="00961ACA">
              <w:rPr>
                <w:rFonts w:ascii="Arial" w:hAnsi="Arial" w:cs="Arial"/>
                <w:b/>
                <w:sz w:val="28"/>
                <w:szCs w:val="28"/>
              </w:rPr>
              <w:t>7</w:t>
            </w:r>
            <w:r w:rsidR="00F43F31" w:rsidRPr="00961ACA">
              <w:rPr>
                <w:rFonts w:ascii="Arial" w:hAnsi="Arial" w:cs="Arial"/>
                <w:b/>
                <w:sz w:val="28"/>
                <w:szCs w:val="28"/>
              </w:rPr>
              <w:t>/2020</w:t>
            </w:r>
          </w:p>
        </w:tc>
        <w:tc>
          <w:tcPr>
            <w:tcW w:w="714" w:type="pct"/>
          </w:tcPr>
          <w:p w:rsidR="00F43F31" w:rsidRPr="00961ACA" w:rsidRDefault="00F43F31" w:rsidP="003A3033">
            <w:pPr>
              <w:rPr>
                <w:rFonts w:ascii="Arial" w:hAnsi="Arial" w:cs="Arial"/>
                <w:b/>
                <w:sz w:val="28"/>
                <w:szCs w:val="28"/>
              </w:rPr>
            </w:pPr>
            <w:r w:rsidRPr="00961ACA">
              <w:rPr>
                <w:rFonts w:ascii="Arial" w:hAnsi="Arial" w:cs="Arial"/>
                <w:b/>
                <w:sz w:val="28"/>
                <w:szCs w:val="28"/>
              </w:rPr>
              <w:t>Name:</w:t>
            </w:r>
          </w:p>
        </w:tc>
        <w:tc>
          <w:tcPr>
            <w:tcW w:w="1622" w:type="pct"/>
          </w:tcPr>
          <w:p w:rsidR="00F43F31" w:rsidRPr="00961ACA" w:rsidRDefault="00BD38C1" w:rsidP="003A3033">
            <w:pPr>
              <w:rPr>
                <w:rFonts w:ascii="Arial" w:hAnsi="Arial" w:cs="Arial"/>
                <w:b/>
                <w:sz w:val="28"/>
                <w:szCs w:val="28"/>
              </w:rPr>
            </w:pPr>
            <w:proofErr w:type="spellStart"/>
            <w:r w:rsidRPr="00961ACA">
              <w:rPr>
                <w:rFonts w:ascii="Arial" w:hAnsi="Arial" w:cs="Arial"/>
                <w:b/>
                <w:sz w:val="28"/>
                <w:szCs w:val="28"/>
              </w:rPr>
              <w:t>Yashaswini.R</w:t>
            </w:r>
            <w:proofErr w:type="spellEnd"/>
          </w:p>
        </w:tc>
      </w:tr>
      <w:tr w:rsidR="00F43F31" w:rsidRPr="00961ACA" w:rsidTr="003A3033">
        <w:tc>
          <w:tcPr>
            <w:tcW w:w="864" w:type="pct"/>
          </w:tcPr>
          <w:p w:rsidR="00F43F31" w:rsidRPr="00961ACA" w:rsidRDefault="00F43F31" w:rsidP="003A3033">
            <w:pPr>
              <w:rPr>
                <w:rFonts w:ascii="Arial" w:hAnsi="Arial" w:cs="Arial"/>
                <w:b/>
                <w:sz w:val="28"/>
                <w:szCs w:val="28"/>
              </w:rPr>
            </w:pPr>
            <w:r w:rsidRPr="00961ACA">
              <w:rPr>
                <w:rFonts w:ascii="Arial" w:hAnsi="Arial" w:cs="Arial"/>
                <w:b/>
                <w:sz w:val="28"/>
                <w:szCs w:val="28"/>
              </w:rPr>
              <w:t>Course:</w:t>
            </w:r>
          </w:p>
        </w:tc>
        <w:tc>
          <w:tcPr>
            <w:tcW w:w="1799" w:type="pct"/>
          </w:tcPr>
          <w:p w:rsidR="00F43F31" w:rsidRPr="00961ACA" w:rsidRDefault="00932B6F" w:rsidP="003A3033">
            <w:pPr>
              <w:rPr>
                <w:rFonts w:ascii="Arial" w:hAnsi="Arial" w:cs="Arial"/>
                <w:b/>
                <w:sz w:val="28"/>
                <w:szCs w:val="28"/>
              </w:rPr>
            </w:pPr>
            <w:r w:rsidRPr="00961ACA">
              <w:rPr>
                <w:rFonts w:ascii="Arial" w:hAnsi="Arial" w:cs="Arial"/>
                <w:b/>
                <w:sz w:val="28"/>
                <w:szCs w:val="28"/>
              </w:rPr>
              <w:t xml:space="preserve">Satellite </w:t>
            </w:r>
            <w:proofErr w:type="spellStart"/>
            <w:r w:rsidRPr="00961ACA">
              <w:rPr>
                <w:rFonts w:ascii="Arial" w:hAnsi="Arial" w:cs="Arial"/>
                <w:b/>
                <w:sz w:val="28"/>
                <w:szCs w:val="28"/>
              </w:rPr>
              <w:t>Photogrammmetry</w:t>
            </w:r>
            <w:proofErr w:type="spellEnd"/>
            <w:r w:rsidRPr="00961ACA">
              <w:rPr>
                <w:rFonts w:ascii="Arial" w:hAnsi="Arial" w:cs="Arial"/>
                <w:b/>
                <w:sz w:val="28"/>
                <w:szCs w:val="28"/>
              </w:rPr>
              <w:t xml:space="preserve"> and its Applications</w:t>
            </w:r>
          </w:p>
        </w:tc>
        <w:tc>
          <w:tcPr>
            <w:tcW w:w="714" w:type="pct"/>
          </w:tcPr>
          <w:p w:rsidR="00F43F31" w:rsidRPr="00961ACA" w:rsidRDefault="00F43F31" w:rsidP="003A3033">
            <w:pPr>
              <w:rPr>
                <w:rFonts w:ascii="Arial" w:hAnsi="Arial" w:cs="Arial"/>
                <w:b/>
                <w:sz w:val="28"/>
                <w:szCs w:val="28"/>
              </w:rPr>
            </w:pPr>
            <w:r w:rsidRPr="00961ACA">
              <w:rPr>
                <w:rFonts w:ascii="Arial" w:hAnsi="Arial" w:cs="Arial"/>
                <w:b/>
                <w:sz w:val="28"/>
                <w:szCs w:val="28"/>
              </w:rPr>
              <w:t>USN:</w:t>
            </w:r>
          </w:p>
        </w:tc>
        <w:tc>
          <w:tcPr>
            <w:tcW w:w="1622" w:type="pct"/>
          </w:tcPr>
          <w:p w:rsidR="00F43F31" w:rsidRPr="00961ACA" w:rsidRDefault="00F43F31" w:rsidP="003A3033">
            <w:pPr>
              <w:rPr>
                <w:rFonts w:ascii="Arial" w:hAnsi="Arial" w:cs="Arial"/>
                <w:b/>
                <w:sz w:val="28"/>
                <w:szCs w:val="28"/>
              </w:rPr>
            </w:pPr>
            <w:r w:rsidRPr="00961ACA">
              <w:rPr>
                <w:rFonts w:ascii="Arial" w:hAnsi="Arial" w:cs="Arial"/>
                <w:b/>
                <w:sz w:val="28"/>
                <w:szCs w:val="28"/>
              </w:rPr>
              <w:t>4AL17EC</w:t>
            </w:r>
            <w:r w:rsidR="00932B6F" w:rsidRPr="00961ACA">
              <w:rPr>
                <w:rFonts w:ascii="Arial" w:hAnsi="Arial" w:cs="Arial"/>
                <w:b/>
                <w:sz w:val="28"/>
                <w:szCs w:val="28"/>
              </w:rPr>
              <w:t>0</w:t>
            </w:r>
            <w:r w:rsidR="00BD38C1" w:rsidRPr="00961ACA">
              <w:rPr>
                <w:rFonts w:ascii="Arial" w:hAnsi="Arial" w:cs="Arial"/>
                <w:b/>
                <w:sz w:val="28"/>
                <w:szCs w:val="28"/>
              </w:rPr>
              <w:t>98</w:t>
            </w:r>
          </w:p>
        </w:tc>
      </w:tr>
      <w:tr w:rsidR="00F43F31" w:rsidRPr="00961ACA" w:rsidTr="003A3033">
        <w:tc>
          <w:tcPr>
            <w:tcW w:w="864" w:type="pct"/>
          </w:tcPr>
          <w:p w:rsidR="00F43F31" w:rsidRPr="00961ACA" w:rsidRDefault="00F43F31" w:rsidP="003A3033">
            <w:pPr>
              <w:rPr>
                <w:rFonts w:ascii="Arial" w:hAnsi="Arial" w:cs="Arial"/>
                <w:b/>
                <w:sz w:val="28"/>
                <w:szCs w:val="28"/>
              </w:rPr>
            </w:pPr>
            <w:r w:rsidRPr="00961ACA">
              <w:rPr>
                <w:rFonts w:ascii="Arial" w:hAnsi="Arial" w:cs="Arial"/>
                <w:b/>
                <w:sz w:val="28"/>
                <w:szCs w:val="28"/>
              </w:rPr>
              <w:t>Topic:</w:t>
            </w:r>
          </w:p>
        </w:tc>
        <w:tc>
          <w:tcPr>
            <w:tcW w:w="1799" w:type="pct"/>
          </w:tcPr>
          <w:p w:rsidR="00F43F31" w:rsidRPr="00961ACA" w:rsidRDefault="00A86B77" w:rsidP="00932B6F">
            <w:pPr>
              <w:spacing w:after="0" w:line="240" w:lineRule="auto"/>
              <w:rPr>
                <w:rFonts w:ascii="Arial" w:hAnsi="Arial" w:cs="Arial"/>
                <w:b/>
                <w:sz w:val="28"/>
                <w:szCs w:val="28"/>
              </w:rPr>
            </w:pPr>
            <w:proofErr w:type="spellStart"/>
            <w:r w:rsidRPr="00961ACA">
              <w:rPr>
                <w:rFonts w:ascii="Arial" w:hAnsi="Arial" w:cs="Arial"/>
                <w:b/>
                <w:sz w:val="28"/>
                <w:szCs w:val="28"/>
              </w:rPr>
              <w:t>Programmetric</w:t>
            </w:r>
            <w:proofErr w:type="spellEnd"/>
            <w:r w:rsidRPr="00961ACA">
              <w:rPr>
                <w:rFonts w:ascii="Arial" w:hAnsi="Arial" w:cs="Arial"/>
                <w:b/>
                <w:sz w:val="28"/>
                <w:szCs w:val="28"/>
              </w:rPr>
              <w:t xml:space="preserve"> products from satellite stereo images</w:t>
            </w:r>
          </w:p>
        </w:tc>
        <w:tc>
          <w:tcPr>
            <w:tcW w:w="714" w:type="pct"/>
          </w:tcPr>
          <w:p w:rsidR="00F43F31" w:rsidRPr="00961ACA" w:rsidRDefault="00F43F31" w:rsidP="003A3033">
            <w:pPr>
              <w:rPr>
                <w:rFonts w:ascii="Arial" w:hAnsi="Arial" w:cs="Arial"/>
                <w:b/>
                <w:sz w:val="28"/>
                <w:szCs w:val="28"/>
              </w:rPr>
            </w:pPr>
            <w:proofErr w:type="spellStart"/>
            <w:r w:rsidRPr="00961ACA">
              <w:rPr>
                <w:rFonts w:ascii="Arial" w:hAnsi="Arial" w:cs="Arial"/>
                <w:b/>
                <w:sz w:val="28"/>
                <w:szCs w:val="28"/>
              </w:rPr>
              <w:t>Sem</w:t>
            </w:r>
            <w:proofErr w:type="spellEnd"/>
            <w:r w:rsidRPr="00961ACA">
              <w:rPr>
                <w:rFonts w:ascii="Arial" w:hAnsi="Arial" w:cs="Arial"/>
                <w:b/>
                <w:sz w:val="28"/>
                <w:szCs w:val="28"/>
              </w:rPr>
              <w:t>&amp; Section:</w:t>
            </w:r>
          </w:p>
        </w:tc>
        <w:tc>
          <w:tcPr>
            <w:tcW w:w="1622" w:type="pct"/>
          </w:tcPr>
          <w:p w:rsidR="00F43F31" w:rsidRPr="00961ACA" w:rsidRDefault="00F43F31" w:rsidP="003A3033">
            <w:pPr>
              <w:rPr>
                <w:rFonts w:ascii="Arial" w:hAnsi="Arial" w:cs="Arial"/>
                <w:b/>
                <w:sz w:val="28"/>
                <w:szCs w:val="28"/>
              </w:rPr>
            </w:pPr>
            <w:r w:rsidRPr="00961ACA">
              <w:rPr>
                <w:rFonts w:ascii="Arial" w:hAnsi="Arial" w:cs="Arial"/>
                <w:b/>
                <w:sz w:val="28"/>
                <w:szCs w:val="28"/>
              </w:rPr>
              <w:t>6</w:t>
            </w:r>
            <w:r w:rsidRPr="00961ACA">
              <w:rPr>
                <w:rFonts w:ascii="Arial" w:hAnsi="Arial" w:cs="Arial"/>
                <w:b/>
                <w:sz w:val="28"/>
                <w:szCs w:val="28"/>
                <w:vertAlign w:val="superscript"/>
              </w:rPr>
              <w:t>th</w:t>
            </w:r>
            <w:r w:rsidRPr="00961ACA">
              <w:rPr>
                <w:rFonts w:ascii="Arial" w:hAnsi="Arial" w:cs="Arial"/>
                <w:b/>
                <w:sz w:val="28"/>
                <w:szCs w:val="28"/>
              </w:rPr>
              <w:t xml:space="preserve"> </w:t>
            </w:r>
            <w:proofErr w:type="spellStart"/>
            <w:r w:rsidRPr="00961ACA">
              <w:rPr>
                <w:rFonts w:ascii="Arial" w:hAnsi="Arial" w:cs="Arial"/>
                <w:b/>
                <w:sz w:val="28"/>
                <w:szCs w:val="28"/>
              </w:rPr>
              <w:t>sem</w:t>
            </w:r>
            <w:proofErr w:type="spellEnd"/>
            <w:r w:rsidRPr="00961ACA">
              <w:rPr>
                <w:rFonts w:ascii="Arial" w:hAnsi="Arial" w:cs="Arial"/>
                <w:b/>
                <w:sz w:val="28"/>
                <w:szCs w:val="28"/>
              </w:rPr>
              <w:t xml:space="preserve"> ‘</w:t>
            </w:r>
            <w:r w:rsidR="00BD38C1" w:rsidRPr="00961ACA">
              <w:rPr>
                <w:rFonts w:ascii="Arial" w:hAnsi="Arial" w:cs="Arial"/>
                <w:b/>
                <w:sz w:val="28"/>
                <w:szCs w:val="28"/>
              </w:rPr>
              <w:t>B</w:t>
            </w:r>
            <w:r w:rsidRPr="00961ACA">
              <w:rPr>
                <w:rFonts w:ascii="Arial" w:hAnsi="Arial" w:cs="Arial"/>
                <w:b/>
                <w:sz w:val="28"/>
                <w:szCs w:val="28"/>
              </w:rPr>
              <w:t>’ sec</w:t>
            </w:r>
          </w:p>
        </w:tc>
      </w:tr>
      <w:tr w:rsidR="00F43F31" w:rsidRPr="00961ACA" w:rsidTr="003A3033">
        <w:tc>
          <w:tcPr>
            <w:tcW w:w="864" w:type="pct"/>
          </w:tcPr>
          <w:p w:rsidR="00F43F31" w:rsidRPr="00961ACA" w:rsidRDefault="00F43F31" w:rsidP="003A3033">
            <w:pPr>
              <w:rPr>
                <w:rFonts w:ascii="Arial" w:hAnsi="Arial" w:cs="Arial"/>
                <w:b/>
                <w:sz w:val="28"/>
                <w:szCs w:val="28"/>
              </w:rPr>
            </w:pPr>
            <w:proofErr w:type="spellStart"/>
            <w:r w:rsidRPr="00961ACA">
              <w:rPr>
                <w:rFonts w:ascii="Arial" w:hAnsi="Arial" w:cs="Arial"/>
                <w:b/>
                <w:sz w:val="28"/>
                <w:szCs w:val="28"/>
              </w:rPr>
              <w:t>Github</w:t>
            </w:r>
            <w:proofErr w:type="spellEnd"/>
            <w:r w:rsidRPr="00961ACA">
              <w:rPr>
                <w:rFonts w:ascii="Arial" w:hAnsi="Arial" w:cs="Arial"/>
                <w:b/>
                <w:sz w:val="28"/>
                <w:szCs w:val="28"/>
              </w:rPr>
              <w:t xml:space="preserve"> Repository:</w:t>
            </w:r>
          </w:p>
        </w:tc>
        <w:tc>
          <w:tcPr>
            <w:tcW w:w="1799" w:type="pct"/>
          </w:tcPr>
          <w:p w:rsidR="00F43F31" w:rsidRPr="00961ACA" w:rsidRDefault="00961ACA" w:rsidP="003A3033">
            <w:pPr>
              <w:rPr>
                <w:rFonts w:ascii="Arial" w:hAnsi="Arial" w:cs="Arial"/>
                <w:b/>
                <w:sz w:val="28"/>
                <w:szCs w:val="28"/>
              </w:rPr>
            </w:pPr>
            <w:proofErr w:type="spellStart"/>
            <w:r w:rsidRPr="00961ACA">
              <w:rPr>
                <w:rFonts w:ascii="Arial" w:hAnsi="Arial" w:cs="Arial"/>
                <w:b/>
                <w:sz w:val="28"/>
                <w:szCs w:val="28"/>
              </w:rPr>
              <w:t>Y</w:t>
            </w:r>
            <w:r w:rsidR="00BD38C1" w:rsidRPr="00961ACA">
              <w:rPr>
                <w:rFonts w:ascii="Arial" w:hAnsi="Arial" w:cs="Arial"/>
                <w:b/>
                <w:sz w:val="28"/>
                <w:szCs w:val="28"/>
              </w:rPr>
              <w:t>ashaswini</w:t>
            </w:r>
            <w:proofErr w:type="spellEnd"/>
          </w:p>
        </w:tc>
        <w:tc>
          <w:tcPr>
            <w:tcW w:w="714" w:type="pct"/>
          </w:tcPr>
          <w:p w:rsidR="00F43F31" w:rsidRPr="00961ACA" w:rsidRDefault="00F43F31" w:rsidP="003A3033">
            <w:pPr>
              <w:rPr>
                <w:rFonts w:ascii="Arial" w:hAnsi="Arial" w:cs="Arial"/>
                <w:b/>
                <w:sz w:val="28"/>
                <w:szCs w:val="28"/>
              </w:rPr>
            </w:pPr>
          </w:p>
        </w:tc>
        <w:tc>
          <w:tcPr>
            <w:tcW w:w="1622" w:type="pct"/>
          </w:tcPr>
          <w:p w:rsidR="00F43F31" w:rsidRPr="00961ACA" w:rsidRDefault="00F43F31" w:rsidP="003A3033">
            <w:pPr>
              <w:rPr>
                <w:rFonts w:ascii="Arial" w:hAnsi="Arial" w:cs="Arial"/>
                <w:b/>
                <w:sz w:val="28"/>
                <w:szCs w:val="28"/>
              </w:rPr>
            </w:pPr>
          </w:p>
        </w:tc>
      </w:tr>
    </w:tbl>
    <w:p w:rsidR="00F43F31" w:rsidRPr="00BD38C1" w:rsidRDefault="00F43F31" w:rsidP="00F43F31">
      <w:pPr>
        <w:rPr>
          <w:rFonts w:ascii="Arial" w:hAnsi="Arial" w:cs="Arial"/>
          <w:b/>
          <w:sz w:val="28"/>
          <w:szCs w:val="28"/>
        </w:rPr>
      </w:pPr>
    </w:p>
    <w:tbl>
      <w:tblPr>
        <w:tblStyle w:val="TableGrid"/>
        <w:tblW w:w="9351" w:type="dxa"/>
        <w:tblLook w:val="04A0"/>
      </w:tblPr>
      <w:tblGrid>
        <w:gridCol w:w="9351"/>
      </w:tblGrid>
      <w:tr w:rsidR="00F43F31" w:rsidRPr="00BD38C1" w:rsidTr="003A3033">
        <w:trPr>
          <w:trHeight w:val="284"/>
        </w:trPr>
        <w:tc>
          <w:tcPr>
            <w:tcW w:w="9351" w:type="dxa"/>
            <w:tcBorders>
              <w:bottom w:val="single" w:sz="4" w:space="0" w:color="auto"/>
            </w:tcBorders>
          </w:tcPr>
          <w:p w:rsidR="00F43F31" w:rsidRPr="00BD38C1" w:rsidRDefault="00F43F31" w:rsidP="003A3033">
            <w:pPr>
              <w:jc w:val="center"/>
              <w:rPr>
                <w:rFonts w:ascii="Arial" w:hAnsi="Arial" w:cs="Arial"/>
                <w:b/>
                <w:sz w:val="28"/>
                <w:szCs w:val="28"/>
              </w:rPr>
            </w:pPr>
            <w:r w:rsidRPr="00BD38C1">
              <w:rPr>
                <w:rFonts w:ascii="Arial" w:hAnsi="Arial" w:cs="Arial"/>
                <w:b/>
                <w:sz w:val="28"/>
                <w:szCs w:val="28"/>
              </w:rPr>
              <w:t>AFTERNOON SESSION DETAILS</w:t>
            </w:r>
          </w:p>
        </w:tc>
      </w:tr>
    </w:tbl>
    <w:p w:rsidR="00106864" w:rsidRPr="00BD38C1" w:rsidRDefault="00106864" w:rsidP="00FD17FE">
      <w:pPr>
        <w:pStyle w:val="Normal1"/>
        <w:spacing w:line="276" w:lineRule="auto"/>
        <w:rPr>
          <w:rFonts w:ascii="Arial" w:eastAsia="Times New Roman" w:hAnsi="Arial" w:cs="Arial"/>
          <w:sz w:val="28"/>
          <w:szCs w:val="28"/>
        </w:rPr>
      </w:pPr>
    </w:p>
    <w:p w:rsidR="00106864" w:rsidRPr="00FD17FE" w:rsidRDefault="00FD17FE" w:rsidP="00F43F31">
      <w:pPr>
        <w:pStyle w:val="Normal1"/>
        <w:spacing w:line="276" w:lineRule="auto"/>
        <w:ind w:left="720"/>
        <w:rPr>
          <w:rFonts w:ascii="Arial" w:eastAsia="Times New Roman" w:hAnsi="Arial" w:cs="Arial"/>
          <w:b/>
          <w:bCs/>
          <w:sz w:val="28"/>
          <w:szCs w:val="28"/>
        </w:rPr>
      </w:pPr>
      <w:r w:rsidRPr="00FD17FE">
        <w:rPr>
          <w:rFonts w:ascii="Arial" w:eastAsia="Times New Roman" w:hAnsi="Arial" w:cs="Arial"/>
          <w:b/>
          <w:bCs/>
          <w:sz w:val="28"/>
          <w:szCs w:val="28"/>
        </w:rPr>
        <w:t>IMAGE OF SESSION</w:t>
      </w:r>
    </w:p>
    <w:p w:rsidR="00106864" w:rsidRPr="00BD38C1" w:rsidRDefault="00BD38C1" w:rsidP="00F43F31">
      <w:pPr>
        <w:pStyle w:val="Normal1"/>
        <w:spacing w:line="276" w:lineRule="auto"/>
        <w:ind w:left="720"/>
        <w:rPr>
          <w:rFonts w:ascii="Arial" w:eastAsia="Times New Roman" w:hAnsi="Arial" w:cs="Arial"/>
          <w:sz w:val="28"/>
          <w:szCs w:val="28"/>
        </w:rPr>
      </w:pPr>
      <w:r>
        <w:rPr>
          <w:rFonts w:ascii="Arial" w:eastAsia="Times New Roman" w:hAnsi="Arial" w:cs="Arial"/>
          <w:noProof/>
          <w:sz w:val="28"/>
          <w:szCs w:val="28"/>
          <w:lang w:val="en-IN"/>
        </w:rPr>
        <w:drawing>
          <wp:inline distT="0" distB="0" distL="0" distR="0">
            <wp:extent cx="5417820" cy="319570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ack _ ece_3rd_year _ Alva's Education Foundation - Google Chrome 03-07-2020 20_33_13.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4992" cy="3199934"/>
                    </a:xfrm>
                    <a:prstGeom prst="rect">
                      <a:avLst/>
                    </a:prstGeom>
                  </pic:spPr>
                </pic:pic>
              </a:graphicData>
            </a:graphic>
          </wp:inline>
        </w:drawing>
      </w:r>
    </w:p>
    <w:p w:rsidR="00F43F31" w:rsidRPr="00BD38C1" w:rsidRDefault="00F43F31" w:rsidP="00F43F31">
      <w:pPr>
        <w:pStyle w:val="Normal1"/>
        <w:spacing w:line="276" w:lineRule="auto"/>
        <w:ind w:left="720"/>
        <w:rPr>
          <w:rFonts w:ascii="Arial" w:eastAsia="Times New Roman" w:hAnsi="Arial" w:cs="Arial"/>
          <w:sz w:val="28"/>
          <w:szCs w:val="28"/>
        </w:rPr>
      </w:pPr>
    </w:p>
    <w:p w:rsidR="00106864" w:rsidRPr="00BD38C1" w:rsidRDefault="00187F26" w:rsidP="00106864">
      <w:pPr>
        <w:pStyle w:val="Normal1"/>
        <w:spacing w:line="276" w:lineRule="auto"/>
        <w:ind w:left="720"/>
        <w:rPr>
          <w:rFonts w:ascii="Arial" w:eastAsia="Times New Roman" w:hAnsi="Arial" w:cs="Arial"/>
          <w:sz w:val="28"/>
          <w:szCs w:val="28"/>
        </w:rPr>
      </w:pPr>
      <w:r w:rsidRPr="00BD38C1">
        <w:rPr>
          <w:rFonts w:ascii="Arial" w:eastAsia="Times New Roman" w:hAnsi="Arial" w:cs="Arial"/>
          <w:noProof/>
          <w:sz w:val="28"/>
          <w:szCs w:val="28"/>
          <w:lang w:val="en-IN"/>
        </w:rPr>
        <w:lastRenderedPageBreak/>
        <w:drawing>
          <wp:inline distT="0" distB="0" distL="0" distR="0">
            <wp:extent cx="5943600" cy="4373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SS - Google Chrome 03-07-2020 20_00_59.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73880"/>
                    </a:xfrm>
                    <a:prstGeom prst="rect">
                      <a:avLst/>
                    </a:prstGeom>
                  </pic:spPr>
                </pic:pic>
              </a:graphicData>
            </a:graphic>
          </wp:inline>
        </w:drawing>
      </w:r>
    </w:p>
    <w:p w:rsidR="00187F26" w:rsidRPr="00BD38C1" w:rsidRDefault="00187F26" w:rsidP="00187F26">
      <w:pPr>
        <w:pStyle w:val="Normal1"/>
        <w:spacing w:line="276" w:lineRule="auto"/>
        <w:ind w:left="1440"/>
        <w:rPr>
          <w:rFonts w:ascii="Arial" w:eastAsia="Times New Roman" w:hAnsi="Arial" w:cs="Arial"/>
          <w:sz w:val="28"/>
          <w:szCs w:val="28"/>
        </w:rPr>
      </w:pPr>
      <w:proofErr w:type="gramStart"/>
      <w:r w:rsidRPr="00BD38C1">
        <w:rPr>
          <w:rFonts w:ascii="Arial" w:eastAsia="Times New Roman" w:hAnsi="Arial" w:cs="Arial"/>
          <w:sz w:val="28"/>
          <w:szCs w:val="28"/>
        </w:rPr>
        <w:t xml:space="preserve">The Basic manipulations that can be done with </w:t>
      </w:r>
      <w:proofErr w:type="spellStart"/>
      <w:r w:rsidRPr="00BD38C1">
        <w:rPr>
          <w:rFonts w:ascii="Arial" w:eastAsia="Times New Roman" w:hAnsi="Arial" w:cs="Arial"/>
          <w:sz w:val="28"/>
          <w:szCs w:val="28"/>
        </w:rPr>
        <w:t>ArcMap</w:t>
      </w:r>
      <w:proofErr w:type="spellEnd"/>
      <w:r w:rsidRPr="00BD38C1">
        <w:rPr>
          <w:rFonts w:ascii="Arial" w:eastAsia="Times New Roman" w:hAnsi="Arial" w:cs="Arial"/>
          <w:sz w:val="28"/>
          <w:szCs w:val="28"/>
        </w:rPr>
        <w:t>.</w:t>
      </w:r>
      <w:proofErr w:type="gramEnd"/>
      <w:r w:rsidRPr="00BD38C1">
        <w:rPr>
          <w:rFonts w:ascii="Arial" w:eastAsia="Times New Roman" w:hAnsi="Arial" w:cs="Arial"/>
          <w:sz w:val="28"/>
          <w:szCs w:val="28"/>
        </w:rPr>
        <w:t xml:space="preserve"> </w:t>
      </w:r>
    </w:p>
    <w:p w:rsidR="00187F26" w:rsidRPr="00BD38C1" w:rsidRDefault="00187F26" w:rsidP="00187F26">
      <w:pPr>
        <w:pStyle w:val="Normal1"/>
        <w:spacing w:line="276" w:lineRule="auto"/>
        <w:ind w:left="1440"/>
        <w:rPr>
          <w:rFonts w:ascii="Arial" w:eastAsia="Times New Roman" w:hAnsi="Arial" w:cs="Arial"/>
          <w:sz w:val="28"/>
          <w:szCs w:val="28"/>
        </w:rPr>
      </w:pPr>
      <w:r w:rsidRPr="00BD38C1">
        <w:rPr>
          <w:rFonts w:ascii="Arial" w:eastAsia="Times New Roman" w:hAnsi="Arial" w:cs="Arial"/>
          <w:sz w:val="28"/>
          <w:szCs w:val="28"/>
        </w:rPr>
        <w:t xml:space="preserve">This involves tools under Spatial </w:t>
      </w:r>
      <w:proofErr w:type="gramStart"/>
      <w:r w:rsidRPr="00BD38C1">
        <w:rPr>
          <w:rFonts w:ascii="Arial" w:eastAsia="Times New Roman" w:hAnsi="Arial" w:cs="Arial"/>
          <w:sz w:val="28"/>
          <w:szCs w:val="28"/>
        </w:rPr>
        <w:t>Analyst ,</w:t>
      </w:r>
      <w:proofErr w:type="gramEnd"/>
    </w:p>
    <w:p w:rsidR="00187F26" w:rsidRPr="00BD38C1" w:rsidRDefault="00187F26" w:rsidP="00187F26">
      <w:pPr>
        <w:pStyle w:val="Normal1"/>
        <w:spacing w:line="276" w:lineRule="auto"/>
        <w:ind w:left="1440"/>
        <w:rPr>
          <w:rFonts w:ascii="Arial" w:eastAsia="Times New Roman" w:hAnsi="Arial" w:cs="Arial"/>
          <w:sz w:val="28"/>
          <w:szCs w:val="28"/>
        </w:rPr>
      </w:pPr>
      <w:r w:rsidRPr="00BD38C1">
        <w:rPr>
          <w:rFonts w:ascii="Arial" w:eastAsia="Times New Roman" w:hAnsi="Arial" w:cs="Arial"/>
          <w:b/>
          <w:bCs/>
          <w:sz w:val="28"/>
          <w:szCs w:val="28"/>
        </w:rPr>
        <w:t xml:space="preserve"> Surface</w:t>
      </w:r>
      <w:r w:rsidRPr="00BD38C1">
        <w:rPr>
          <w:rFonts w:ascii="Arial" w:eastAsia="Times New Roman" w:hAnsi="Arial" w:cs="Arial"/>
          <w:sz w:val="28"/>
          <w:szCs w:val="28"/>
        </w:rPr>
        <w:t xml:space="preserve"> (the Spatial Analyst extension needs to be turned on in order for this to work properly).</w:t>
      </w:r>
    </w:p>
    <w:p w:rsidR="00187F26" w:rsidRPr="00BD38C1" w:rsidRDefault="00187F26" w:rsidP="00187F26">
      <w:pPr>
        <w:pStyle w:val="Normal1"/>
        <w:numPr>
          <w:ilvl w:val="0"/>
          <w:numId w:val="18"/>
        </w:numPr>
        <w:spacing w:line="276" w:lineRule="auto"/>
        <w:rPr>
          <w:rFonts w:ascii="Arial" w:eastAsia="Times New Roman" w:hAnsi="Arial" w:cs="Arial"/>
          <w:sz w:val="28"/>
          <w:szCs w:val="28"/>
        </w:rPr>
      </w:pPr>
      <w:r w:rsidRPr="00BD38C1">
        <w:rPr>
          <w:rFonts w:ascii="Arial" w:eastAsia="Times New Roman" w:hAnsi="Arial" w:cs="Arial"/>
          <w:b/>
          <w:bCs/>
          <w:sz w:val="28"/>
          <w:szCs w:val="28"/>
        </w:rPr>
        <w:t>Slope:</w:t>
      </w:r>
      <w:r w:rsidRPr="00BD38C1">
        <w:rPr>
          <w:rFonts w:ascii="Arial" w:eastAsia="Times New Roman" w:hAnsi="Arial" w:cs="Arial"/>
          <w:sz w:val="28"/>
          <w:szCs w:val="28"/>
        </w:rPr>
        <w:t xml:space="preserve"> The DEM can easily be transformed into a slope map with the Slope </w:t>
      </w:r>
      <w:proofErr w:type="spellStart"/>
      <w:r w:rsidRPr="00BD38C1">
        <w:rPr>
          <w:rFonts w:ascii="Arial" w:eastAsia="Times New Roman" w:hAnsi="Arial" w:cs="Arial"/>
          <w:sz w:val="28"/>
          <w:szCs w:val="28"/>
        </w:rPr>
        <w:t>tool.This</w:t>
      </w:r>
      <w:proofErr w:type="spellEnd"/>
      <w:r w:rsidRPr="00BD38C1">
        <w:rPr>
          <w:rFonts w:ascii="Arial" w:eastAsia="Times New Roman" w:hAnsi="Arial" w:cs="Arial"/>
          <w:sz w:val="28"/>
          <w:szCs w:val="28"/>
        </w:rPr>
        <w:t xml:space="preserve"> map describes the slope for each raster cell in degrees based on the elevation at each point.</w:t>
      </w:r>
    </w:p>
    <w:p w:rsidR="00BD38C1" w:rsidRPr="00FD17FE" w:rsidRDefault="00187F26" w:rsidP="00FD17FE">
      <w:pPr>
        <w:pStyle w:val="Normal1"/>
        <w:numPr>
          <w:ilvl w:val="0"/>
          <w:numId w:val="18"/>
        </w:numPr>
        <w:spacing w:line="276" w:lineRule="auto"/>
        <w:rPr>
          <w:rFonts w:ascii="Arial" w:eastAsia="Times New Roman" w:hAnsi="Arial" w:cs="Arial"/>
          <w:sz w:val="28"/>
          <w:szCs w:val="28"/>
        </w:rPr>
      </w:pPr>
      <w:r w:rsidRPr="00BD38C1">
        <w:rPr>
          <w:rFonts w:ascii="Arial" w:eastAsia="Times New Roman" w:hAnsi="Arial" w:cs="Arial"/>
          <w:b/>
          <w:bCs/>
          <w:sz w:val="28"/>
          <w:szCs w:val="28"/>
        </w:rPr>
        <w:t xml:space="preserve">Aspect: </w:t>
      </w:r>
      <w:r w:rsidRPr="00BD38C1">
        <w:rPr>
          <w:rFonts w:ascii="Arial" w:eastAsia="Times New Roman" w:hAnsi="Arial" w:cs="Arial"/>
          <w:sz w:val="28"/>
          <w:szCs w:val="28"/>
        </w:rPr>
        <w:t>Another derivative is the aspect map .This map displays the aspect of each raster cell grouped into compass directions (north, northwest, etc.).</w:t>
      </w:r>
    </w:p>
    <w:p w:rsidR="00187F26" w:rsidRPr="00BD38C1" w:rsidRDefault="00187F26" w:rsidP="00187F26">
      <w:pPr>
        <w:pStyle w:val="Normal1"/>
        <w:numPr>
          <w:ilvl w:val="0"/>
          <w:numId w:val="18"/>
        </w:numPr>
        <w:spacing w:line="276" w:lineRule="auto"/>
        <w:rPr>
          <w:rFonts w:ascii="Arial" w:eastAsia="Times New Roman" w:hAnsi="Arial" w:cs="Arial"/>
          <w:sz w:val="28"/>
          <w:szCs w:val="28"/>
        </w:rPr>
      </w:pPr>
      <w:proofErr w:type="spellStart"/>
      <w:r w:rsidRPr="00BD38C1">
        <w:rPr>
          <w:rFonts w:ascii="Arial" w:eastAsia="Times New Roman" w:hAnsi="Arial" w:cs="Arial"/>
          <w:b/>
          <w:bCs/>
          <w:sz w:val="28"/>
          <w:szCs w:val="28"/>
        </w:rPr>
        <w:t>Hillshade</w:t>
      </w:r>
      <w:proofErr w:type="spellEnd"/>
      <w:r w:rsidRPr="00BD38C1">
        <w:rPr>
          <w:rFonts w:ascii="Arial" w:eastAsia="Times New Roman" w:hAnsi="Arial" w:cs="Arial"/>
          <w:b/>
          <w:bCs/>
          <w:sz w:val="28"/>
          <w:szCs w:val="28"/>
        </w:rPr>
        <w:t>:</w:t>
      </w:r>
      <w:r w:rsidRPr="00BD38C1">
        <w:rPr>
          <w:rFonts w:ascii="Arial" w:eastAsia="Times New Roman" w:hAnsi="Arial" w:cs="Arial"/>
          <w:sz w:val="28"/>
          <w:szCs w:val="28"/>
        </w:rPr>
        <w:t xml:space="preserve"> This tool creates a map with a shade-effect based on the input parameters that are entered in the </w:t>
      </w:r>
      <w:r w:rsidRPr="00BD38C1">
        <w:rPr>
          <w:rFonts w:ascii="Arial" w:eastAsia="Times New Roman" w:hAnsi="Arial" w:cs="Arial"/>
          <w:sz w:val="28"/>
          <w:szCs w:val="28"/>
        </w:rPr>
        <w:lastRenderedPageBreak/>
        <w:t>tool. The resulting map is easier to interpret than the original DEM, because some topographic features are better visible.</w:t>
      </w:r>
    </w:p>
    <w:p w:rsidR="00187F26" w:rsidRPr="00BD38C1" w:rsidRDefault="00187F26" w:rsidP="00187F26">
      <w:pPr>
        <w:pStyle w:val="Normal1"/>
        <w:numPr>
          <w:ilvl w:val="0"/>
          <w:numId w:val="18"/>
        </w:numPr>
        <w:spacing w:line="276" w:lineRule="auto"/>
        <w:rPr>
          <w:rFonts w:ascii="Arial" w:eastAsia="Times New Roman" w:hAnsi="Arial" w:cs="Arial"/>
          <w:sz w:val="28"/>
          <w:szCs w:val="28"/>
        </w:rPr>
      </w:pPr>
      <w:r w:rsidRPr="00BD38C1">
        <w:rPr>
          <w:rFonts w:ascii="Arial" w:eastAsia="Times New Roman" w:hAnsi="Arial" w:cs="Arial"/>
          <w:b/>
          <w:bCs/>
          <w:sz w:val="28"/>
          <w:szCs w:val="28"/>
        </w:rPr>
        <w:t>Curvature:</w:t>
      </w:r>
      <w:r w:rsidRPr="00BD38C1">
        <w:rPr>
          <w:rFonts w:ascii="Arial" w:eastAsia="Times New Roman" w:hAnsi="Arial" w:cs="Arial"/>
          <w:sz w:val="28"/>
          <w:szCs w:val="28"/>
        </w:rPr>
        <w:t xml:space="preserve"> The curvature map is calculated by using the curvature tool. This basically calculates the relative change in slope, could be seen as a second order DEM derivative.</w:t>
      </w:r>
    </w:p>
    <w:p w:rsidR="00187F26" w:rsidRPr="00BD38C1" w:rsidRDefault="00187F26" w:rsidP="00187F26">
      <w:pPr>
        <w:pStyle w:val="Normal1"/>
        <w:numPr>
          <w:ilvl w:val="0"/>
          <w:numId w:val="18"/>
        </w:numPr>
        <w:spacing w:line="276" w:lineRule="auto"/>
        <w:rPr>
          <w:rFonts w:ascii="Arial" w:eastAsia="Times New Roman" w:hAnsi="Arial" w:cs="Arial"/>
          <w:sz w:val="28"/>
          <w:szCs w:val="28"/>
        </w:rPr>
      </w:pPr>
      <w:r w:rsidRPr="00BD38C1">
        <w:rPr>
          <w:rFonts w:ascii="Arial" w:eastAsia="Times New Roman" w:hAnsi="Arial" w:cs="Arial"/>
          <w:b/>
          <w:bCs/>
          <w:sz w:val="28"/>
          <w:szCs w:val="28"/>
        </w:rPr>
        <w:t>Contour:</w:t>
      </w:r>
      <w:r w:rsidRPr="00BD38C1">
        <w:rPr>
          <w:rFonts w:ascii="Arial" w:eastAsia="Times New Roman" w:hAnsi="Arial" w:cs="Arial"/>
          <w:sz w:val="28"/>
          <w:szCs w:val="28"/>
        </w:rPr>
        <w:t xml:space="preserve"> Topographic contour lines can be plotted with the contour tool. Based on the user defined parameters the new map will display contour lines.</w:t>
      </w:r>
    </w:p>
    <w:p w:rsidR="00187F26" w:rsidRPr="00BD38C1" w:rsidRDefault="00187F26" w:rsidP="00187F26">
      <w:pPr>
        <w:pStyle w:val="Normal1"/>
        <w:numPr>
          <w:ilvl w:val="0"/>
          <w:numId w:val="18"/>
        </w:numPr>
        <w:spacing w:line="276" w:lineRule="auto"/>
        <w:rPr>
          <w:rFonts w:ascii="Arial" w:eastAsia="Times New Roman" w:hAnsi="Arial" w:cs="Arial"/>
          <w:sz w:val="28"/>
          <w:szCs w:val="28"/>
        </w:rPr>
      </w:pPr>
      <w:proofErr w:type="spellStart"/>
      <w:r w:rsidRPr="00BD38C1">
        <w:rPr>
          <w:rFonts w:ascii="Arial" w:eastAsia="Times New Roman" w:hAnsi="Arial" w:cs="Arial"/>
          <w:b/>
          <w:bCs/>
          <w:sz w:val="28"/>
          <w:szCs w:val="28"/>
        </w:rPr>
        <w:t>Viewshed</w:t>
      </w:r>
      <w:proofErr w:type="spellEnd"/>
      <w:r w:rsidRPr="00BD38C1">
        <w:rPr>
          <w:rFonts w:ascii="Arial" w:eastAsia="Times New Roman" w:hAnsi="Arial" w:cs="Arial"/>
          <w:b/>
          <w:bCs/>
          <w:sz w:val="28"/>
          <w:szCs w:val="28"/>
        </w:rPr>
        <w:t xml:space="preserve"> &amp; Observer Points:</w:t>
      </w:r>
      <w:r w:rsidRPr="00BD38C1">
        <w:rPr>
          <w:rFonts w:ascii="Arial" w:eastAsia="Times New Roman" w:hAnsi="Arial" w:cs="Arial"/>
          <w:sz w:val="28"/>
          <w:szCs w:val="28"/>
        </w:rPr>
        <w:t xml:space="preserve"> These tools are used to calculate a position relative to a user defined feature. This is useful to determine the visibility of a location.</w:t>
      </w:r>
    </w:p>
    <w:p w:rsidR="00BD38C1" w:rsidRPr="00FD17FE" w:rsidRDefault="00187F26" w:rsidP="00FD17FE">
      <w:pPr>
        <w:pStyle w:val="Normal1"/>
        <w:numPr>
          <w:ilvl w:val="0"/>
          <w:numId w:val="18"/>
        </w:numPr>
        <w:spacing w:line="276" w:lineRule="auto"/>
        <w:rPr>
          <w:rFonts w:ascii="Arial" w:eastAsia="Times New Roman" w:hAnsi="Arial" w:cs="Arial"/>
          <w:sz w:val="28"/>
          <w:szCs w:val="28"/>
        </w:rPr>
      </w:pPr>
      <w:r w:rsidRPr="00BD38C1">
        <w:rPr>
          <w:rFonts w:ascii="Arial" w:eastAsia="Times New Roman" w:hAnsi="Arial" w:cs="Arial"/>
          <w:b/>
          <w:bCs/>
          <w:sz w:val="28"/>
          <w:szCs w:val="28"/>
        </w:rPr>
        <w:t xml:space="preserve">Select </w:t>
      </w:r>
      <w:proofErr w:type="spellStart"/>
      <w:r w:rsidRPr="00BD38C1">
        <w:rPr>
          <w:rFonts w:ascii="Arial" w:eastAsia="Times New Roman" w:hAnsi="Arial" w:cs="Arial"/>
          <w:b/>
          <w:bCs/>
          <w:sz w:val="28"/>
          <w:szCs w:val="28"/>
        </w:rPr>
        <w:t>attribute</w:t>
      </w:r>
      <w:proofErr w:type="gramStart"/>
      <w:r w:rsidRPr="00BD38C1">
        <w:rPr>
          <w:rFonts w:ascii="Arial" w:eastAsia="Times New Roman" w:hAnsi="Arial" w:cs="Arial"/>
          <w:b/>
          <w:bCs/>
          <w:sz w:val="28"/>
          <w:szCs w:val="28"/>
        </w:rPr>
        <w:t>:</w:t>
      </w:r>
      <w:r w:rsidRPr="00BD38C1">
        <w:rPr>
          <w:rFonts w:ascii="Arial" w:eastAsia="Times New Roman" w:hAnsi="Arial" w:cs="Arial"/>
          <w:sz w:val="28"/>
          <w:szCs w:val="28"/>
        </w:rPr>
        <w:t>By</w:t>
      </w:r>
      <w:proofErr w:type="spellEnd"/>
      <w:proofErr w:type="gramEnd"/>
      <w:r w:rsidRPr="00BD38C1">
        <w:rPr>
          <w:rFonts w:ascii="Arial" w:eastAsia="Times New Roman" w:hAnsi="Arial" w:cs="Arial"/>
          <w:sz w:val="28"/>
          <w:szCs w:val="28"/>
        </w:rPr>
        <w:t xml:space="preserve"> inserting a query and selecting a threshold, it is possible to select certain elevations on the map and display the location of these points.</w:t>
      </w:r>
    </w:p>
    <w:p w:rsidR="00187F26" w:rsidRPr="00BD38C1" w:rsidRDefault="00187F26" w:rsidP="00187F26">
      <w:pPr>
        <w:pStyle w:val="Normal1"/>
        <w:spacing w:line="276" w:lineRule="auto"/>
        <w:ind w:left="1440"/>
        <w:rPr>
          <w:rFonts w:ascii="Arial" w:eastAsia="Times New Roman" w:hAnsi="Arial" w:cs="Arial"/>
          <w:b/>
          <w:bCs/>
          <w:sz w:val="32"/>
          <w:szCs w:val="32"/>
        </w:rPr>
      </w:pPr>
      <w:r w:rsidRPr="00BD38C1">
        <w:rPr>
          <w:rFonts w:ascii="Arial" w:eastAsia="Times New Roman" w:hAnsi="Arial" w:cs="Arial"/>
          <w:b/>
          <w:bCs/>
          <w:sz w:val="32"/>
          <w:szCs w:val="32"/>
        </w:rPr>
        <w:t>In-Depth Analysis:</w:t>
      </w:r>
    </w:p>
    <w:p w:rsidR="00187F26" w:rsidRPr="00BD38C1" w:rsidRDefault="00187F26" w:rsidP="00187F26">
      <w:pPr>
        <w:pStyle w:val="Normal1"/>
        <w:numPr>
          <w:ilvl w:val="0"/>
          <w:numId w:val="19"/>
        </w:numPr>
        <w:spacing w:line="276" w:lineRule="auto"/>
        <w:rPr>
          <w:rFonts w:ascii="Arial" w:eastAsia="Times New Roman" w:hAnsi="Arial" w:cs="Arial"/>
          <w:sz w:val="28"/>
          <w:szCs w:val="28"/>
        </w:rPr>
      </w:pPr>
      <w:r w:rsidRPr="00BD38C1">
        <w:rPr>
          <w:rFonts w:ascii="Arial" w:eastAsia="Times New Roman" w:hAnsi="Arial" w:cs="Arial"/>
          <w:sz w:val="28"/>
          <w:szCs w:val="28"/>
        </w:rPr>
        <w:t xml:space="preserve">DEMs are good for landscape analysis. </w:t>
      </w:r>
    </w:p>
    <w:p w:rsidR="00187F26" w:rsidRPr="00BD38C1" w:rsidRDefault="00187F26" w:rsidP="00187F26">
      <w:pPr>
        <w:pStyle w:val="Normal1"/>
        <w:numPr>
          <w:ilvl w:val="0"/>
          <w:numId w:val="19"/>
        </w:numPr>
        <w:spacing w:line="276" w:lineRule="auto"/>
        <w:rPr>
          <w:rFonts w:ascii="Arial" w:eastAsia="Times New Roman" w:hAnsi="Arial" w:cs="Arial"/>
          <w:sz w:val="28"/>
          <w:szCs w:val="28"/>
        </w:rPr>
      </w:pPr>
      <w:r w:rsidRPr="00BD38C1">
        <w:rPr>
          <w:rFonts w:ascii="Arial" w:eastAsia="Times New Roman" w:hAnsi="Arial" w:cs="Arial"/>
          <w:sz w:val="28"/>
          <w:szCs w:val="28"/>
        </w:rPr>
        <w:t xml:space="preserve">There are many more advanced and specialized functions and applications in </w:t>
      </w:r>
      <w:proofErr w:type="spellStart"/>
      <w:r w:rsidRPr="00BD38C1">
        <w:rPr>
          <w:rFonts w:ascii="Arial" w:eastAsia="Times New Roman" w:hAnsi="Arial" w:cs="Arial"/>
          <w:sz w:val="28"/>
          <w:szCs w:val="28"/>
        </w:rPr>
        <w:t>ArcMap</w:t>
      </w:r>
      <w:proofErr w:type="spellEnd"/>
      <w:r w:rsidRPr="00BD38C1">
        <w:rPr>
          <w:rFonts w:ascii="Arial" w:eastAsia="Times New Roman" w:hAnsi="Arial" w:cs="Arial"/>
          <w:sz w:val="28"/>
          <w:szCs w:val="28"/>
        </w:rPr>
        <w:t xml:space="preserve"> that can be used for analysis. </w:t>
      </w:r>
    </w:p>
    <w:p w:rsidR="00187F26" w:rsidRPr="00BD38C1" w:rsidRDefault="00187F26" w:rsidP="00187F26">
      <w:pPr>
        <w:pStyle w:val="Normal1"/>
        <w:numPr>
          <w:ilvl w:val="0"/>
          <w:numId w:val="19"/>
        </w:numPr>
        <w:spacing w:line="276" w:lineRule="auto"/>
        <w:rPr>
          <w:rFonts w:ascii="Arial" w:eastAsia="Times New Roman" w:hAnsi="Arial" w:cs="Arial"/>
          <w:sz w:val="28"/>
          <w:szCs w:val="28"/>
        </w:rPr>
      </w:pPr>
      <w:r w:rsidRPr="00BD38C1">
        <w:rPr>
          <w:rFonts w:ascii="Arial" w:eastAsia="Times New Roman" w:hAnsi="Arial" w:cs="Arial"/>
          <w:sz w:val="28"/>
          <w:szCs w:val="28"/>
        </w:rPr>
        <w:t>This includes, but is not limited to, hydrologic analysis, geologic and geomorphic analysis and landscape development.</w:t>
      </w:r>
    </w:p>
    <w:p w:rsidR="00187F26" w:rsidRPr="00BD38C1" w:rsidRDefault="00187F26" w:rsidP="00187F26">
      <w:pPr>
        <w:pStyle w:val="Normal1"/>
        <w:numPr>
          <w:ilvl w:val="0"/>
          <w:numId w:val="19"/>
        </w:numPr>
        <w:spacing w:line="276" w:lineRule="auto"/>
        <w:rPr>
          <w:rFonts w:ascii="Arial" w:eastAsia="Times New Roman" w:hAnsi="Arial" w:cs="Arial"/>
          <w:sz w:val="28"/>
          <w:szCs w:val="28"/>
        </w:rPr>
      </w:pPr>
      <w:r w:rsidRPr="00BD38C1">
        <w:rPr>
          <w:rFonts w:ascii="Arial" w:eastAsia="Times New Roman" w:hAnsi="Arial" w:cs="Arial"/>
          <w:sz w:val="28"/>
          <w:szCs w:val="28"/>
        </w:rPr>
        <w:t>It is also possible to do calculations with raster data.</w:t>
      </w:r>
    </w:p>
    <w:p w:rsidR="00187F26" w:rsidRPr="00BD38C1" w:rsidRDefault="00187F26" w:rsidP="00187F26">
      <w:pPr>
        <w:pStyle w:val="Normal1"/>
        <w:numPr>
          <w:ilvl w:val="0"/>
          <w:numId w:val="19"/>
        </w:numPr>
        <w:spacing w:line="276" w:lineRule="auto"/>
        <w:rPr>
          <w:rFonts w:ascii="Arial" w:eastAsia="Times New Roman" w:hAnsi="Arial" w:cs="Arial"/>
          <w:sz w:val="28"/>
          <w:szCs w:val="28"/>
        </w:rPr>
      </w:pPr>
      <w:r w:rsidRPr="00BD38C1">
        <w:rPr>
          <w:rFonts w:ascii="Arial" w:eastAsia="Times New Roman" w:hAnsi="Arial" w:cs="Arial"/>
          <w:sz w:val="28"/>
          <w:szCs w:val="28"/>
        </w:rPr>
        <w:t>The DEM elevation values can be used for this, but another option is to reclassify the map and give each class a certain value that is used in a function.</w:t>
      </w:r>
    </w:p>
    <w:p w:rsidR="00187F26" w:rsidRPr="00BD38C1" w:rsidRDefault="00187F26" w:rsidP="00187F26">
      <w:pPr>
        <w:pStyle w:val="Normal1"/>
        <w:numPr>
          <w:ilvl w:val="0"/>
          <w:numId w:val="19"/>
        </w:numPr>
        <w:spacing w:line="276" w:lineRule="auto"/>
        <w:rPr>
          <w:rFonts w:ascii="Arial" w:eastAsia="Times New Roman" w:hAnsi="Arial" w:cs="Arial"/>
          <w:sz w:val="28"/>
          <w:szCs w:val="28"/>
        </w:rPr>
      </w:pPr>
      <w:r w:rsidRPr="00BD38C1">
        <w:rPr>
          <w:rFonts w:ascii="Arial" w:eastAsia="Times New Roman" w:hAnsi="Arial" w:cs="Arial"/>
          <w:sz w:val="28"/>
          <w:szCs w:val="28"/>
        </w:rPr>
        <w:t xml:space="preserve">This can easily be displayed in a model, which can also be made in </w:t>
      </w:r>
      <w:proofErr w:type="spellStart"/>
      <w:r w:rsidRPr="00BD38C1">
        <w:rPr>
          <w:rFonts w:ascii="Arial" w:eastAsia="Times New Roman" w:hAnsi="Arial" w:cs="Arial"/>
          <w:sz w:val="28"/>
          <w:szCs w:val="28"/>
        </w:rPr>
        <w:t>ArcMap</w:t>
      </w:r>
      <w:proofErr w:type="spellEnd"/>
      <w:r w:rsidRPr="00BD38C1">
        <w:rPr>
          <w:rFonts w:ascii="Arial" w:eastAsia="Times New Roman" w:hAnsi="Arial" w:cs="Arial"/>
          <w:sz w:val="28"/>
          <w:szCs w:val="28"/>
        </w:rPr>
        <w:t>.</w:t>
      </w:r>
    </w:p>
    <w:p w:rsidR="00F43F31" w:rsidRPr="00BD38C1" w:rsidRDefault="00187F26" w:rsidP="00187F26">
      <w:pPr>
        <w:pStyle w:val="Normal1"/>
        <w:numPr>
          <w:ilvl w:val="0"/>
          <w:numId w:val="19"/>
        </w:numPr>
        <w:spacing w:line="276" w:lineRule="auto"/>
        <w:rPr>
          <w:rFonts w:ascii="Arial" w:eastAsia="Times New Roman" w:hAnsi="Arial" w:cs="Arial"/>
          <w:sz w:val="28"/>
          <w:szCs w:val="28"/>
        </w:rPr>
      </w:pPr>
      <w:r w:rsidRPr="00BD38C1">
        <w:rPr>
          <w:rFonts w:ascii="Arial" w:eastAsia="Times New Roman" w:hAnsi="Arial" w:cs="Arial"/>
          <w:sz w:val="28"/>
          <w:szCs w:val="28"/>
        </w:rPr>
        <w:lastRenderedPageBreak/>
        <w:t>The DEM is a very useful feature in the geospatial analysis. It is used for many research fields and can be manipulated in many ways. The possibilities described in this GIS in Practice are just a summary of all possibilities of a single DEM.</w:t>
      </w:r>
    </w:p>
    <w:sectPr w:rsidR="00F43F31" w:rsidRPr="00BD38C1" w:rsidSect="00804A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4052"/>
    <w:multiLevelType w:val="hybridMultilevel"/>
    <w:tmpl w:val="776611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2DD0618"/>
    <w:multiLevelType w:val="hybridMultilevel"/>
    <w:tmpl w:val="F3164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5209E2"/>
    <w:multiLevelType w:val="hybridMultilevel"/>
    <w:tmpl w:val="C35AE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EE50D0"/>
    <w:multiLevelType w:val="hybridMultilevel"/>
    <w:tmpl w:val="229C3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262ED7"/>
    <w:multiLevelType w:val="hybridMultilevel"/>
    <w:tmpl w:val="34CCE1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0622A28"/>
    <w:multiLevelType w:val="hybridMultilevel"/>
    <w:tmpl w:val="69D23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31027A"/>
    <w:multiLevelType w:val="hybridMultilevel"/>
    <w:tmpl w:val="65ACE3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16DF2338"/>
    <w:multiLevelType w:val="hybridMultilevel"/>
    <w:tmpl w:val="953C91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7C058A7"/>
    <w:multiLevelType w:val="hybridMultilevel"/>
    <w:tmpl w:val="AE080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95A38F6"/>
    <w:multiLevelType w:val="hybridMultilevel"/>
    <w:tmpl w:val="DA523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AAE2F9C"/>
    <w:multiLevelType w:val="hybridMultilevel"/>
    <w:tmpl w:val="583A3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04936B4"/>
    <w:multiLevelType w:val="hybridMultilevel"/>
    <w:tmpl w:val="DE5ADFC8"/>
    <w:lvl w:ilvl="0" w:tplc="40090001">
      <w:start w:val="1"/>
      <w:numFmt w:val="bullet"/>
      <w:lvlText w:val=""/>
      <w:lvlJc w:val="left"/>
      <w:pPr>
        <w:ind w:left="933" w:hanging="361"/>
      </w:pPr>
      <w:rPr>
        <w:rFonts w:ascii="Symbol" w:hAnsi="Symbol" w:hint="default"/>
        <w:w w:val="100"/>
        <w:lang w:val="en-US" w:eastAsia="en-US" w:bidi="ar-SA"/>
      </w:rPr>
    </w:lvl>
    <w:lvl w:ilvl="1" w:tplc="D3EE02F4">
      <w:numFmt w:val="bullet"/>
      <w:lvlText w:val="•"/>
      <w:lvlJc w:val="left"/>
      <w:pPr>
        <w:ind w:left="1948" w:hanging="361"/>
      </w:pPr>
      <w:rPr>
        <w:lang w:val="en-US" w:eastAsia="en-US" w:bidi="ar-SA"/>
      </w:rPr>
    </w:lvl>
    <w:lvl w:ilvl="2" w:tplc="C0145A7A">
      <w:numFmt w:val="bullet"/>
      <w:lvlText w:val="•"/>
      <w:lvlJc w:val="left"/>
      <w:pPr>
        <w:ind w:left="2956" w:hanging="361"/>
      </w:pPr>
      <w:rPr>
        <w:lang w:val="en-US" w:eastAsia="en-US" w:bidi="ar-SA"/>
      </w:rPr>
    </w:lvl>
    <w:lvl w:ilvl="3" w:tplc="6F463958">
      <w:numFmt w:val="bullet"/>
      <w:lvlText w:val="•"/>
      <w:lvlJc w:val="left"/>
      <w:pPr>
        <w:ind w:left="3964" w:hanging="361"/>
      </w:pPr>
      <w:rPr>
        <w:lang w:val="en-US" w:eastAsia="en-US" w:bidi="ar-SA"/>
      </w:rPr>
    </w:lvl>
    <w:lvl w:ilvl="4" w:tplc="4822CAE0">
      <w:numFmt w:val="bullet"/>
      <w:lvlText w:val="•"/>
      <w:lvlJc w:val="left"/>
      <w:pPr>
        <w:ind w:left="4972" w:hanging="361"/>
      </w:pPr>
      <w:rPr>
        <w:lang w:val="en-US" w:eastAsia="en-US" w:bidi="ar-SA"/>
      </w:rPr>
    </w:lvl>
    <w:lvl w:ilvl="5" w:tplc="A9CC666C">
      <w:numFmt w:val="bullet"/>
      <w:lvlText w:val="•"/>
      <w:lvlJc w:val="left"/>
      <w:pPr>
        <w:ind w:left="5980" w:hanging="361"/>
      </w:pPr>
      <w:rPr>
        <w:lang w:val="en-US" w:eastAsia="en-US" w:bidi="ar-SA"/>
      </w:rPr>
    </w:lvl>
    <w:lvl w:ilvl="6" w:tplc="C7EE8192">
      <w:numFmt w:val="bullet"/>
      <w:lvlText w:val="•"/>
      <w:lvlJc w:val="left"/>
      <w:pPr>
        <w:ind w:left="6988" w:hanging="361"/>
      </w:pPr>
      <w:rPr>
        <w:lang w:val="en-US" w:eastAsia="en-US" w:bidi="ar-SA"/>
      </w:rPr>
    </w:lvl>
    <w:lvl w:ilvl="7" w:tplc="223A784E">
      <w:numFmt w:val="bullet"/>
      <w:lvlText w:val="•"/>
      <w:lvlJc w:val="left"/>
      <w:pPr>
        <w:ind w:left="7996" w:hanging="361"/>
      </w:pPr>
      <w:rPr>
        <w:lang w:val="en-US" w:eastAsia="en-US" w:bidi="ar-SA"/>
      </w:rPr>
    </w:lvl>
    <w:lvl w:ilvl="8" w:tplc="A2F878E0">
      <w:numFmt w:val="bullet"/>
      <w:lvlText w:val="•"/>
      <w:lvlJc w:val="left"/>
      <w:pPr>
        <w:ind w:left="9004" w:hanging="361"/>
      </w:pPr>
      <w:rPr>
        <w:lang w:val="en-US" w:eastAsia="en-US" w:bidi="ar-SA"/>
      </w:rPr>
    </w:lvl>
  </w:abstractNum>
  <w:abstractNum w:abstractNumId="12">
    <w:nsid w:val="253C1EB8"/>
    <w:multiLevelType w:val="hybridMultilevel"/>
    <w:tmpl w:val="6BD410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256E1F5C"/>
    <w:multiLevelType w:val="hybridMultilevel"/>
    <w:tmpl w:val="75B04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E52A90"/>
    <w:multiLevelType w:val="hybridMultilevel"/>
    <w:tmpl w:val="48CC2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1D4432"/>
    <w:multiLevelType w:val="hybridMultilevel"/>
    <w:tmpl w:val="D4F08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D327FBD"/>
    <w:multiLevelType w:val="hybridMultilevel"/>
    <w:tmpl w:val="7A6AC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DB1744F"/>
    <w:multiLevelType w:val="hybridMultilevel"/>
    <w:tmpl w:val="A822BD6A"/>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8">
    <w:nsid w:val="77D90D75"/>
    <w:multiLevelType w:val="hybridMultilevel"/>
    <w:tmpl w:val="D046AD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5"/>
  </w:num>
  <w:num w:numId="2">
    <w:abstractNumId w:val="9"/>
  </w:num>
  <w:num w:numId="3">
    <w:abstractNumId w:val="1"/>
  </w:num>
  <w:num w:numId="4">
    <w:abstractNumId w:val="10"/>
  </w:num>
  <w:num w:numId="5">
    <w:abstractNumId w:val="3"/>
  </w:num>
  <w:num w:numId="6">
    <w:abstractNumId w:val="17"/>
  </w:num>
  <w:num w:numId="7">
    <w:abstractNumId w:val="5"/>
  </w:num>
  <w:num w:numId="8">
    <w:abstractNumId w:val="14"/>
  </w:num>
  <w:num w:numId="9">
    <w:abstractNumId w:val="4"/>
  </w:num>
  <w:num w:numId="10">
    <w:abstractNumId w:val="13"/>
  </w:num>
  <w:num w:numId="11">
    <w:abstractNumId w:val="2"/>
  </w:num>
  <w:num w:numId="12">
    <w:abstractNumId w:val="11"/>
  </w:num>
  <w:num w:numId="13">
    <w:abstractNumId w:val="8"/>
  </w:num>
  <w:num w:numId="14">
    <w:abstractNumId w:val="16"/>
  </w:num>
  <w:num w:numId="15">
    <w:abstractNumId w:val="18"/>
  </w:num>
  <w:num w:numId="16">
    <w:abstractNumId w:val="7"/>
  </w:num>
  <w:num w:numId="17">
    <w:abstractNumId w:val="0"/>
  </w:num>
  <w:num w:numId="18">
    <w:abstractNumId w:val="6"/>
  </w:num>
  <w:num w:numId="19">
    <w:abstractNumId w:val="1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compat/>
  <w:rsids>
    <w:rsidRoot w:val="00CF187C"/>
    <w:rsid w:val="00034293"/>
    <w:rsid w:val="00035316"/>
    <w:rsid w:val="00055741"/>
    <w:rsid w:val="00080F9F"/>
    <w:rsid w:val="000E5EB7"/>
    <w:rsid w:val="00106864"/>
    <w:rsid w:val="001803CD"/>
    <w:rsid w:val="00187F26"/>
    <w:rsid w:val="00251D68"/>
    <w:rsid w:val="00281F81"/>
    <w:rsid w:val="002A36CE"/>
    <w:rsid w:val="002E5D58"/>
    <w:rsid w:val="002E5D6B"/>
    <w:rsid w:val="003715B7"/>
    <w:rsid w:val="003A3033"/>
    <w:rsid w:val="003B247A"/>
    <w:rsid w:val="0046275D"/>
    <w:rsid w:val="004E4FF2"/>
    <w:rsid w:val="00533B44"/>
    <w:rsid w:val="005B6C0C"/>
    <w:rsid w:val="00645252"/>
    <w:rsid w:val="006B65FF"/>
    <w:rsid w:val="006D3D74"/>
    <w:rsid w:val="007862EC"/>
    <w:rsid w:val="007B5201"/>
    <w:rsid w:val="007D0AA0"/>
    <w:rsid w:val="00804AA8"/>
    <w:rsid w:val="00834FCD"/>
    <w:rsid w:val="0083569A"/>
    <w:rsid w:val="008B7EBD"/>
    <w:rsid w:val="00932B6F"/>
    <w:rsid w:val="00961ACA"/>
    <w:rsid w:val="009809DC"/>
    <w:rsid w:val="009D75DC"/>
    <w:rsid w:val="00A86B77"/>
    <w:rsid w:val="00A9204E"/>
    <w:rsid w:val="00AB49DE"/>
    <w:rsid w:val="00AC5CA6"/>
    <w:rsid w:val="00BD38C1"/>
    <w:rsid w:val="00BE0A66"/>
    <w:rsid w:val="00C42FC4"/>
    <w:rsid w:val="00C764C2"/>
    <w:rsid w:val="00C9164F"/>
    <w:rsid w:val="00CC6F6C"/>
    <w:rsid w:val="00CF187C"/>
    <w:rsid w:val="00D70883"/>
    <w:rsid w:val="00E1516D"/>
    <w:rsid w:val="00EA6644"/>
    <w:rsid w:val="00ED27AF"/>
    <w:rsid w:val="00EF60F8"/>
    <w:rsid w:val="00F21F6C"/>
    <w:rsid w:val="00F40CCF"/>
    <w:rsid w:val="00F43F31"/>
    <w:rsid w:val="00F91185"/>
    <w:rsid w:val="00FD17F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1"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87C"/>
    <w:pPr>
      <w:spacing w:after="160" w:line="259" w:lineRule="auto"/>
    </w:p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sid w:val="00804AA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sid w:val="00804AA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04AA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rsid w:val="00804A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A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4A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4AA8"/>
    <w:rPr>
      <w:rFonts w:eastAsiaTheme="minorEastAsia"/>
      <w:color w:val="5A5A5A" w:themeColor="text1" w:themeTint="A5"/>
      <w:spacing w:val="15"/>
    </w:rPr>
  </w:style>
  <w:style w:type="character" w:styleId="SubtleEmphasis">
    <w:name w:val="Subtle Emphasis"/>
    <w:basedOn w:val="DefaultParagraphFont"/>
    <w:uiPriority w:val="19"/>
    <w:qFormat/>
    <w:rsid w:val="00804AA8"/>
    <w:rPr>
      <w:i/>
      <w:iCs/>
      <w:color w:val="404040" w:themeColor="text1" w:themeTint="BF"/>
    </w:rPr>
  </w:style>
  <w:style w:type="character" w:styleId="Emphasis">
    <w:name w:val="Emphasis"/>
    <w:basedOn w:val="DefaultParagraphFont"/>
    <w:uiPriority w:val="20"/>
    <w:qFormat/>
    <w:rsid w:val="00804AA8"/>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sid w:val="00804AA8"/>
    <w:rPr>
      <w:b/>
      <w:bCs/>
    </w:rPr>
  </w:style>
  <w:style w:type="paragraph" w:styleId="Quote">
    <w:name w:val="Quote"/>
    <w:basedOn w:val="Normal"/>
    <w:next w:val="Normal"/>
    <w:link w:val="QuoteChar"/>
    <w:uiPriority w:val="29"/>
    <w:qFormat/>
    <w:rsid w:val="00804AA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4AA8"/>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sid w:val="00804AA8"/>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sid w:val="00804AA8"/>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sid w:val="00804AA8"/>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CF18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CF187C"/>
    <w:pPr>
      <w:ind w:left="720"/>
      <w:contextualSpacing/>
    </w:pPr>
  </w:style>
  <w:style w:type="paragraph" w:styleId="NormalWeb">
    <w:name w:val="Normal (Web)"/>
    <w:basedOn w:val="Normal"/>
    <w:uiPriority w:val="99"/>
    <w:semiHidden/>
    <w:unhideWhenUsed/>
    <w:rsid w:val="00CF187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Normal1">
    <w:name w:val="Normal1"/>
    <w:rsid w:val="00281F81"/>
    <w:pPr>
      <w:spacing w:after="160" w:line="259" w:lineRule="auto"/>
    </w:pPr>
    <w:rPr>
      <w:rFonts w:ascii="Calibri" w:eastAsia="Calibri" w:hAnsi="Calibri" w:cs="Calibri"/>
      <w:lang w:eastAsia="en-IN"/>
    </w:rPr>
  </w:style>
  <w:style w:type="paragraph" w:styleId="BodyText">
    <w:name w:val="Body Text"/>
    <w:basedOn w:val="Normal"/>
    <w:link w:val="BodyTextChar"/>
    <w:uiPriority w:val="99"/>
    <w:semiHidden/>
    <w:unhideWhenUsed/>
    <w:rsid w:val="00CC6F6C"/>
    <w:pPr>
      <w:spacing w:after="120"/>
    </w:pPr>
  </w:style>
  <w:style w:type="character" w:customStyle="1" w:styleId="BodyTextChar">
    <w:name w:val="Body Text Char"/>
    <w:basedOn w:val="DefaultParagraphFont"/>
    <w:link w:val="BodyText"/>
    <w:uiPriority w:val="99"/>
    <w:semiHidden/>
    <w:rsid w:val="00CC6F6C"/>
  </w:style>
</w:styles>
</file>

<file path=word/webSettings.xml><?xml version="1.0" encoding="utf-8"?>
<w:webSettings xmlns:r="http://schemas.openxmlformats.org/officeDocument/2006/relationships" xmlns:w="http://schemas.openxmlformats.org/wordprocessingml/2006/main">
  <w:divs>
    <w:div w:id="43676541">
      <w:bodyDiv w:val="1"/>
      <w:marLeft w:val="0"/>
      <w:marRight w:val="0"/>
      <w:marTop w:val="0"/>
      <w:marBottom w:val="0"/>
      <w:divBdr>
        <w:top w:val="none" w:sz="0" w:space="0" w:color="auto"/>
        <w:left w:val="none" w:sz="0" w:space="0" w:color="auto"/>
        <w:bottom w:val="none" w:sz="0" w:space="0" w:color="auto"/>
        <w:right w:val="none" w:sz="0" w:space="0" w:color="auto"/>
      </w:divBdr>
    </w:div>
    <w:div w:id="168643274">
      <w:bodyDiv w:val="1"/>
      <w:marLeft w:val="0"/>
      <w:marRight w:val="0"/>
      <w:marTop w:val="0"/>
      <w:marBottom w:val="0"/>
      <w:divBdr>
        <w:top w:val="none" w:sz="0" w:space="0" w:color="auto"/>
        <w:left w:val="none" w:sz="0" w:space="0" w:color="auto"/>
        <w:bottom w:val="none" w:sz="0" w:space="0" w:color="auto"/>
        <w:right w:val="none" w:sz="0" w:space="0" w:color="auto"/>
      </w:divBdr>
    </w:div>
    <w:div w:id="227768730">
      <w:bodyDiv w:val="1"/>
      <w:marLeft w:val="0"/>
      <w:marRight w:val="0"/>
      <w:marTop w:val="0"/>
      <w:marBottom w:val="0"/>
      <w:divBdr>
        <w:top w:val="none" w:sz="0" w:space="0" w:color="auto"/>
        <w:left w:val="none" w:sz="0" w:space="0" w:color="auto"/>
        <w:bottom w:val="none" w:sz="0" w:space="0" w:color="auto"/>
        <w:right w:val="none" w:sz="0" w:space="0" w:color="auto"/>
      </w:divBdr>
    </w:div>
    <w:div w:id="254676531">
      <w:bodyDiv w:val="1"/>
      <w:marLeft w:val="0"/>
      <w:marRight w:val="0"/>
      <w:marTop w:val="0"/>
      <w:marBottom w:val="0"/>
      <w:divBdr>
        <w:top w:val="none" w:sz="0" w:space="0" w:color="auto"/>
        <w:left w:val="none" w:sz="0" w:space="0" w:color="auto"/>
        <w:bottom w:val="none" w:sz="0" w:space="0" w:color="auto"/>
        <w:right w:val="none" w:sz="0" w:space="0" w:color="auto"/>
      </w:divBdr>
      <w:divsChild>
        <w:div w:id="1436945030">
          <w:marLeft w:val="0"/>
          <w:marRight w:val="0"/>
          <w:marTop w:val="0"/>
          <w:marBottom w:val="0"/>
          <w:divBdr>
            <w:top w:val="none" w:sz="0" w:space="0" w:color="auto"/>
            <w:left w:val="none" w:sz="0" w:space="0" w:color="auto"/>
            <w:bottom w:val="none" w:sz="0" w:space="0" w:color="auto"/>
            <w:right w:val="none" w:sz="0" w:space="0" w:color="auto"/>
          </w:divBdr>
          <w:divsChild>
            <w:div w:id="1250456854">
              <w:marLeft w:val="0"/>
              <w:marRight w:val="0"/>
              <w:marTop w:val="0"/>
              <w:marBottom w:val="0"/>
              <w:divBdr>
                <w:top w:val="none" w:sz="0" w:space="0" w:color="auto"/>
                <w:left w:val="none" w:sz="0" w:space="0" w:color="auto"/>
                <w:bottom w:val="none" w:sz="0" w:space="0" w:color="auto"/>
                <w:right w:val="none" w:sz="0" w:space="0" w:color="auto"/>
              </w:divBdr>
            </w:div>
            <w:div w:id="106244548">
              <w:marLeft w:val="0"/>
              <w:marRight w:val="0"/>
              <w:marTop w:val="0"/>
              <w:marBottom w:val="0"/>
              <w:divBdr>
                <w:top w:val="none" w:sz="0" w:space="0" w:color="auto"/>
                <w:left w:val="none" w:sz="0" w:space="0" w:color="auto"/>
                <w:bottom w:val="none" w:sz="0" w:space="0" w:color="auto"/>
                <w:right w:val="none" w:sz="0" w:space="0" w:color="auto"/>
              </w:divBdr>
            </w:div>
            <w:div w:id="1683776191">
              <w:marLeft w:val="0"/>
              <w:marRight w:val="0"/>
              <w:marTop w:val="0"/>
              <w:marBottom w:val="0"/>
              <w:divBdr>
                <w:top w:val="none" w:sz="0" w:space="0" w:color="auto"/>
                <w:left w:val="none" w:sz="0" w:space="0" w:color="auto"/>
                <w:bottom w:val="none" w:sz="0" w:space="0" w:color="auto"/>
                <w:right w:val="none" w:sz="0" w:space="0" w:color="auto"/>
              </w:divBdr>
            </w:div>
            <w:div w:id="1712680754">
              <w:marLeft w:val="0"/>
              <w:marRight w:val="0"/>
              <w:marTop w:val="0"/>
              <w:marBottom w:val="0"/>
              <w:divBdr>
                <w:top w:val="none" w:sz="0" w:space="0" w:color="auto"/>
                <w:left w:val="none" w:sz="0" w:space="0" w:color="auto"/>
                <w:bottom w:val="none" w:sz="0" w:space="0" w:color="auto"/>
                <w:right w:val="none" w:sz="0" w:space="0" w:color="auto"/>
              </w:divBdr>
            </w:div>
            <w:div w:id="1946843936">
              <w:marLeft w:val="0"/>
              <w:marRight w:val="0"/>
              <w:marTop w:val="0"/>
              <w:marBottom w:val="0"/>
              <w:divBdr>
                <w:top w:val="none" w:sz="0" w:space="0" w:color="auto"/>
                <w:left w:val="none" w:sz="0" w:space="0" w:color="auto"/>
                <w:bottom w:val="none" w:sz="0" w:space="0" w:color="auto"/>
                <w:right w:val="none" w:sz="0" w:space="0" w:color="auto"/>
              </w:divBdr>
            </w:div>
            <w:div w:id="910965789">
              <w:marLeft w:val="0"/>
              <w:marRight w:val="0"/>
              <w:marTop w:val="0"/>
              <w:marBottom w:val="0"/>
              <w:divBdr>
                <w:top w:val="none" w:sz="0" w:space="0" w:color="auto"/>
                <w:left w:val="none" w:sz="0" w:space="0" w:color="auto"/>
                <w:bottom w:val="none" w:sz="0" w:space="0" w:color="auto"/>
                <w:right w:val="none" w:sz="0" w:space="0" w:color="auto"/>
              </w:divBdr>
            </w:div>
            <w:div w:id="1009601984">
              <w:marLeft w:val="0"/>
              <w:marRight w:val="0"/>
              <w:marTop w:val="0"/>
              <w:marBottom w:val="0"/>
              <w:divBdr>
                <w:top w:val="none" w:sz="0" w:space="0" w:color="auto"/>
                <w:left w:val="none" w:sz="0" w:space="0" w:color="auto"/>
                <w:bottom w:val="none" w:sz="0" w:space="0" w:color="auto"/>
                <w:right w:val="none" w:sz="0" w:space="0" w:color="auto"/>
              </w:divBdr>
            </w:div>
            <w:div w:id="1645741492">
              <w:marLeft w:val="0"/>
              <w:marRight w:val="0"/>
              <w:marTop w:val="0"/>
              <w:marBottom w:val="0"/>
              <w:divBdr>
                <w:top w:val="none" w:sz="0" w:space="0" w:color="auto"/>
                <w:left w:val="none" w:sz="0" w:space="0" w:color="auto"/>
                <w:bottom w:val="none" w:sz="0" w:space="0" w:color="auto"/>
                <w:right w:val="none" w:sz="0" w:space="0" w:color="auto"/>
              </w:divBdr>
            </w:div>
            <w:div w:id="1176307653">
              <w:marLeft w:val="0"/>
              <w:marRight w:val="0"/>
              <w:marTop w:val="0"/>
              <w:marBottom w:val="0"/>
              <w:divBdr>
                <w:top w:val="none" w:sz="0" w:space="0" w:color="auto"/>
                <w:left w:val="none" w:sz="0" w:space="0" w:color="auto"/>
                <w:bottom w:val="none" w:sz="0" w:space="0" w:color="auto"/>
                <w:right w:val="none" w:sz="0" w:space="0" w:color="auto"/>
              </w:divBdr>
            </w:div>
            <w:div w:id="411515126">
              <w:marLeft w:val="0"/>
              <w:marRight w:val="0"/>
              <w:marTop w:val="0"/>
              <w:marBottom w:val="0"/>
              <w:divBdr>
                <w:top w:val="none" w:sz="0" w:space="0" w:color="auto"/>
                <w:left w:val="none" w:sz="0" w:space="0" w:color="auto"/>
                <w:bottom w:val="none" w:sz="0" w:space="0" w:color="auto"/>
                <w:right w:val="none" w:sz="0" w:space="0" w:color="auto"/>
              </w:divBdr>
            </w:div>
            <w:div w:id="1026298361">
              <w:marLeft w:val="0"/>
              <w:marRight w:val="0"/>
              <w:marTop w:val="0"/>
              <w:marBottom w:val="0"/>
              <w:divBdr>
                <w:top w:val="none" w:sz="0" w:space="0" w:color="auto"/>
                <w:left w:val="none" w:sz="0" w:space="0" w:color="auto"/>
                <w:bottom w:val="none" w:sz="0" w:space="0" w:color="auto"/>
                <w:right w:val="none" w:sz="0" w:space="0" w:color="auto"/>
              </w:divBdr>
            </w:div>
            <w:div w:id="276134534">
              <w:marLeft w:val="0"/>
              <w:marRight w:val="0"/>
              <w:marTop w:val="0"/>
              <w:marBottom w:val="0"/>
              <w:divBdr>
                <w:top w:val="none" w:sz="0" w:space="0" w:color="auto"/>
                <w:left w:val="none" w:sz="0" w:space="0" w:color="auto"/>
                <w:bottom w:val="none" w:sz="0" w:space="0" w:color="auto"/>
                <w:right w:val="none" w:sz="0" w:space="0" w:color="auto"/>
              </w:divBdr>
            </w:div>
            <w:div w:id="640774808">
              <w:marLeft w:val="0"/>
              <w:marRight w:val="0"/>
              <w:marTop w:val="0"/>
              <w:marBottom w:val="0"/>
              <w:divBdr>
                <w:top w:val="none" w:sz="0" w:space="0" w:color="auto"/>
                <w:left w:val="none" w:sz="0" w:space="0" w:color="auto"/>
                <w:bottom w:val="none" w:sz="0" w:space="0" w:color="auto"/>
                <w:right w:val="none" w:sz="0" w:space="0" w:color="auto"/>
              </w:divBdr>
            </w:div>
            <w:div w:id="1318336788">
              <w:marLeft w:val="0"/>
              <w:marRight w:val="0"/>
              <w:marTop w:val="0"/>
              <w:marBottom w:val="0"/>
              <w:divBdr>
                <w:top w:val="none" w:sz="0" w:space="0" w:color="auto"/>
                <w:left w:val="none" w:sz="0" w:space="0" w:color="auto"/>
                <w:bottom w:val="none" w:sz="0" w:space="0" w:color="auto"/>
                <w:right w:val="none" w:sz="0" w:space="0" w:color="auto"/>
              </w:divBdr>
            </w:div>
            <w:div w:id="1326592210">
              <w:marLeft w:val="0"/>
              <w:marRight w:val="0"/>
              <w:marTop w:val="0"/>
              <w:marBottom w:val="0"/>
              <w:divBdr>
                <w:top w:val="none" w:sz="0" w:space="0" w:color="auto"/>
                <w:left w:val="none" w:sz="0" w:space="0" w:color="auto"/>
                <w:bottom w:val="none" w:sz="0" w:space="0" w:color="auto"/>
                <w:right w:val="none" w:sz="0" w:space="0" w:color="auto"/>
              </w:divBdr>
            </w:div>
            <w:div w:id="252708337">
              <w:marLeft w:val="0"/>
              <w:marRight w:val="0"/>
              <w:marTop w:val="0"/>
              <w:marBottom w:val="0"/>
              <w:divBdr>
                <w:top w:val="none" w:sz="0" w:space="0" w:color="auto"/>
                <w:left w:val="none" w:sz="0" w:space="0" w:color="auto"/>
                <w:bottom w:val="none" w:sz="0" w:space="0" w:color="auto"/>
                <w:right w:val="none" w:sz="0" w:space="0" w:color="auto"/>
              </w:divBdr>
            </w:div>
            <w:div w:id="136997860">
              <w:marLeft w:val="0"/>
              <w:marRight w:val="0"/>
              <w:marTop w:val="0"/>
              <w:marBottom w:val="0"/>
              <w:divBdr>
                <w:top w:val="none" w:sz="0" w:space="0" w:color="auto"/>
                <w:left w:val="none" w:sz="0" w:space="0" w:color="auto"/>
                <w:bottom w:val="none" w:sz="0" w:space="0" w:color="auto"/>
                <w:right w:val="none" w:sz="0" w:space="0" w:color="auto"/>
              </w:divBdr>
            </w:div>
            <w:div w:id="665792640">
              <w:marLeft w:val="0"/>
              <w:marRight w:val="0"/>
              <w:marTop w:val="0"/>
              <w:marBottom w:val="0"/>
              <w:divBdr>
                <w:top w:val="none" w:sz="0" w:space="0" w:color="auto"/>
                <w:left w:val="none" w:sz="0" w:space="0" w:color="auto"/>
                <w:bottom w:val="none" w:sz="0" w:space="0" w:color="auto"/>
                <w:right w:val="none" w:sz="0" w:space="0" w:color="auto"/>
              </w:divBdr>
            </w:div>
            <w:div w:id="659357989">
              <w:marLeft w:val="0"/>
              <w:marRight w:val="0"/>
              <w:marTop w:val="0"/>
              <w:marBottom w:val="0"/>
              <w:divBdr>
                <w:top w:val="none" w:sz="0" w:space="0" w:color="auto"/>
                <w:left w:val="none" w:sz="0" w:space="0" w:color="auto"/>
                <w:bottom w:val="none" w:sz="0" w:space="0" w:color="auto"/>
                <w:right w:val="none" w:sz="0" w:space="0" w:color="auto"/>
              </w:divBdr>
            </w:div>
            <w:div w:id="1805735377">
              <w:marLeft w:val="0"/>
              <w:marRight w:val="0"/>
              <w:marTop w:val="0"/>
              <w:marBottom w:val="0"/>
              <w:divBdr>
                <w:top w:val="none" w:sz="0" w:space="0" w:color="auto"/>
                <w:left w:val="none" w:sz="0" w:space="0" w:color="auto"/>
                <w:bottom w:val="none" w:sz="0" w:space="0" w:color="auto"/>
                <w:right w:val="none" w:sz="0" w:space="0" w:color="auto"/>
              </w:divBdr>
            </w:div>
            <w:div w:id="1260792523">
              <w:marLeft w:val="0"/>
              <w:marRight w:val="0"/>
              <w:marTop w:val="0"/>
              <w:marBottom w:val="0"/>
              <w:divBdr>
                <w:top w:val="none" w:sz="0" w:space="0" w:color="auto"/>
                <w:left w:val="none" w:sz="0" w:space="0" w:color="auto"/>
                <w:bottom w:val="none" w:sz="0" w:space="0" w:color="auto"/>
                <w:right w:val="none" w:sz="0" w:space="0" w:color="auto"/>
              </w:divBdr>
            </w:div>
            <w:div w:id="1280188133">
              <w:marLeft w:val="0"/>
              <w:marRight w:val="0"/>
              <w:marTop w:val="0"/>
              <w:marBottom w:val="0"/>
              <w:divBdr>
                <w:top w:val="none" w:sz="0" w:space="0" w:color="auto"/>
                <w:left w:val="none" w:sz="0" w:space="0" w:color="auto"/>
                <w:bottom w:val="none" w:sz="0" w:space="0" w:color="auto"/>
                <w:right w:val="none" w:sz="0" w:space="0" w:color="auto"/>
              </w:divBdr>
            </w:div>
            <w:div w:id="1490251031">
              <w:marLeft w:val="0"/>
              <w:marRight w:val="0"/>
              <w:marTop w:val="0"/>
              <w:marBottom w:val="0"/>
              <w:divBdr>
                <w:top w:val="none" w:sz="0" w:space="0" w:color="auto"/>
                <w:left w:val="none" w:sz="0" w:space="0" w:color="auto"/>
                <w:bottom w:val="none" w:sz="0" w:space="0" w:color="auto"/>
                <w:right w:val="none" w:sz="0" w:space="0" w:color="auto"/>
              </w:divBdr>
            </w:div>
            <w:div w:id="894586005">
              <w:marLeft w:val="0"/>
              <w:marRight w:val="0"/>
              <w:marTop w:val="0"/>
              <w:marBottom w:val="0"/>
              <w:divBdr>
                <w:top w:val="none" w:sz="0" w:space="0" w:color="auto"/>
                <w:left w:val="none" w:sz="0" w:space="0" w:color="auto"/>
                <w:bottom w:val="none" w:sz="0" w:space="0" w:color="auto"/>
                <w:right w:val="none" w:sz="0" w:space="0" w:color="auto"/>
              </w:divBdr>
            </w:div>
            <w:div w:id="522204404">
              <w:marLeft w:val="0"/>
              <w:marRight w:val="0"/>
              <w:marTop w:val="0"/>
              <w:marBottom w:val="0"/>
              <w:divBdr>
                <w:top w:val="none" w:sz="0" w:space="0" w:color="auto"/>
                <w:left w:val="none" w:sz="0" w:space="0" w:color="auto"/>
                <w:bottom w:val="none" w:sz="0" w:space="0" w:color="auto"/>
                <w:right w:val="none" w:sz="0" w:space="0" w:color="auto"/>
              </w:divBdr>
            </w:div>
            <w:div w:id="133528140">
              <w:marLeft w:val="0"/>
              <w:marRight w:val="0"/>
              <w:marTop w:val="0"/>
              <w:marBottom w:val="0"/>
              <w:divBdr>
                <w:top w:val="none" w:sz="0" w:space="0" w:color="auto"/>
                <w:left w:val="none" w:sz="0" w:space="0" w:color="auto"/>
                <w:bottom w:val="none" w:sz="0" w:space="0" w:color="auto"/>
                <w:right w:val="none" w:sz="0" w:space="0" w:color="auto"/>
              </w:divBdr>
            </w:div>
            <w:div w:id="1445226238">
              <w:marLeft w:val="0"/>
              <w:marRight w:val="0"/>
              <w:marTop w:val="0"/>
              <w:marBottom w:val="0"/>
              <w:divBdr>
                <w:top w:val="none" w:sz="0" w:space="0" w:color="auto"/>
                <w:left w:val="none" w:sz="0" w:space="0" w:color="auto"/>
                <w:bottom w:val="none" w:sz="0" w:space="0" w:color="auto"/>
                <w:right w:val="none" w:sz="0" w:space="0" w:color="auto"/>
              </w:divBdr>
            </w:div>
            <w:div w:id="1173110741">
              <w:marLeft w:val="0"/>
              <w:marRight w:val="0"/>
              <w:marTop w:val="0"/>
              <w:marBottom w:val="0"/>
              <w:divBdr>
                <w:top w:val="none" w:sz="0" w:space="0" w:color="auto"/>
                <w:left w:val="none" w:sz="0" w:space="0" w:color="auto"/>
                <w:bottom w:val="none" w:sz="0" w:space="0" w:color="auto"/>
                <w:right w:val="none" w:sz="0" w:space="0" w:color="auto"/>
              </w:divBdr>
            </w:div>
            <w:div w:id="2072076108">
              <w:marLeft w:val="0"/>
              <w:marRight w:val="0"/>
              <w:marTop w:val="0"/>
              <w:marBottom w:val="0"/>
              <w:divBdr>
                <w:top w:val="none" w:sz="0" w:space="0" w:color="auto"/>
                <w:left w:val="none" w:sz="0" w:space="0" w:color="auto"/>
                <w:bottom w:val="none" w:sz="0" w:space="0" w:color="auto"/>
                <w:right w:val="none" w:sz="0" w:space="0" w:color="auto"/>
              </w:divBdr>
            </w:div>
            <w:div w:id="2117942114">
              <w:marLeft w:val="0"/>
              <w:marRight w:val="0"/>
              <w:marTop w:val="0"/>
              <w:marBottom w:val="0"/>
              <w:divBdr>
                <w:top w:val="none" w:sz="0" w:space="0" w:color="auto"/>
                <w:left w:val="none" w:sz="0" w:space="0" w:color="auto"/>
                <w:bottom w:val="none" w:sz="0" w:space="0" w:color="auto"/>
                <w:right w:val="none" w:sz="0" w:space="0" w:color="auto"/>
              </w:divBdr>
            </w:div>
            <w:div w:id="1062172298">
              <w:marLeft w:val="0"/>
              <w:marRight w:val="0"/>
              <w:marTop w:val="0"/>
              <w:marBottom w:val="0"/>
              <w:divBdr>
                <w:top w:val="none" w:sz="0" w:space="0" w:color="auto"/>
                <w:left w:val="none" w:sz="0" w:space="0" w:color="auto"/>
                <w:bottom w:val="none" w:sz="0" w:space="0" w:color="auto"/>
                <w:right w:val="none" w:sz="0" w:space="0" w:color="auto"/>
              </w:divBdr>
            </w:div>
            <w:div w:id="883491645">
              <w:marLeft w:val="0"/>
              <w:marRight w:val="0"/>
              <w:marTop w:val="0"/>
              <w:marBottom w:val="0"/>
              <w:divBdr>
                <w:top w:val="none" w:sz="0" w:space="0" w:color="auto"/>
                <w:left w:val="none" w:sz="0" w:space="0" w:color="auto"/>
                <w:bottom w:val="none" w:sz="0" w:space="0" w:color="auto"/>
                <w:right w:val="none" w:sz="0" w:space="0" w:color="auto"/>
              </w:divBdr>
            </w:div>
            <w:div w:id="1436094295">
              <w:marLeft w:val="0"/>
              <w:marRight w:val="0"/>
              <w:marTop w:val="0"/>
              <w:marBottom w:val="0"/>
              <w:divBdr>
                <w:top w:val="none" w:sz="0" w:space="0" w:color="auto"/>
                <w:left w:val="none" w:sz="0" w:space="0" w:color="auto"/>
                <w:bottom w:val="none" w:sz="0" w:space="0" w:color="auto"/>
                <w:right w:val="none" w:sz="0" w:space="0" w:color="auto"/>
              </w:divBdr>
            </w:div>
            <w:div w:id="2076273877">
              <w:marLeft w:val="0"/>
              <w:marRight w:val="0"/>
              <w:marTop w:val="0"/>
              <w:marBottom w:val="0"/>
              <w:divBdr>
                <w:top w:val="none" w:sz="0" w:space="0" w:color="auto"/>
                <w:left w:val="none" w:sz="0" w:space="0" w:color="auto"/>
                <w:bottom w:val="none" w:sz="0" w:space="0" w:color="auto"/>
                <w:right w:val="none" w:sz="0" w:space="0" w:color="auto"/>
              </w:divBdr>
            </w:div>
            <w:div w:id="1557087656">
              <w:marLeft w:val="0"/>
              <w:marRight w:val="0"/>
              <w:marTop w:val="0"/>
              <w:marBottom w:val="0"/>
              <w:divBdr>
                <w:top w:val="none" w:sz="0" w:space="0" w:color="auto"/>
                <w:left w:val="none" w:sz="0" w:space="0" w:color="auto"/>
                <w:bottom w:val="none" w:sz="0" w:space="0" w:color="auto"/>
                <w:right w:val="none" w:sz="0" w:space="0" w:color="auto"/>
              </w:divBdr>
            </w:div>
            <w:div w:id="1419869280">
              <w:marLeft w:val="0"/>
              <w:marRight w:val="0"/>
              <w:marTop w:val="0"/>
              <w:marBottom w:val="0"/>
              <w:divBdr>
                <w:top w:val="none" w:sz="0" w:space="0" w:color="auto"/>
                <w:left w:val="none" w:sz="0" w:space="0" w:color="auto"/>
                <w:bottom w:val="none" w:sz="0" w:space="0" w:color="auto"/>
                <w:right w:val="none" w:sz="0" w:space="0" w:color="auto"/>
              </w:divBdr>
            </w:div>
            <w:div w:id="253707687">
              <w:marLeft w:val="0"/>
              <w:marRight w:val="0"/>
              <w:marTop w:val="0"/>
              <w:marBottom w:val="0"/>
              <w:divBdr>
                <w:top w:val="none" w:sz="0" w:space="0" w:color="auto"/>
                <w:left w:val="none" w:sz="0" w:space="0" w:color="auto"/>
                <w:bottom w:val="none" w:sz="0" w:space="0" w:color="auto"/>
                <w:right w:val="none" w:sz="0" w:space="0" w:color="auto"/>
              </w:divBdr>
            </w:div>
            <w:div w:id="586420278">
              <w:marLeft w:val="0"/>
              <w:marRight w:val="0"/>
              <w:marTop w:val="0"/>
              <w:marBottom w:val="0"/>
              <w:divBdr>
                <w:top w:val="none" w:sz="0" w:space="0" w:color="auto"/>
                <w:left w:val="none" w:sz="0" w:space="0" w:color="auto"/>
                <w:bottom w:val="none" w:sz="0" w:space="0" w:color="auto"/>
                <w:right w:val="none" w:sz="0" w:space="0" w:color="auto"/>
              </w:divBdr>
            </w:div>
            <w:div w:id="1794254582">
              <w:marLeft w:val="0"/>
              <w:marRight w:val="0"/>
              <w:marTop w:val="0"/>
              <w:marBottom w:val="0"/>
              <w:divBdr>
                <w:top w:val="none" w:sz="0" w:space="0" w:color="auto"/>
                <w:left w:val="none" w:sz="0" w:space="0" w:color="auto"/>
                <w:bottom w:val="none" w:sz="0" w:space="0" w:color="auto"/>
                <w:right w:val="none" w:sz="0" w:space="0" w:color="auto"/>
              </w:divBdr>
            </w:div>
            <w:div w:id="736244451">
              <w:marLeft w:val="0"/>
              <w:marRight w:val="0"/>
              <w:marTop w:val="0"/>
              <w:marBottom w:val="0"/>
              <w:divBdr>
                <w:top w:val="none" w:sz="0" w:space="0" w:color="auto"/>
                <w:left w:val="none" w:sz="0" w:space="0" w:color="auto"/>
                <w:bottom w:val="none" w:sz="0" w:space="0" w:color="auto"/>
                <w:right w:val="none" w:sz="0" w:space="0" w:color="auto"/>
              </w:divBdr>
            </w:div>
            <w:div w:id="973559121">
              <w:marLeft w:val="0"/>
              <w:marRight w:val="0"/>
              <w:marTop w:val="0"/>
              <w:marBottom w:val="0"/>
              <w:divBdr>
                <w:top w:val="none" w:sz="0" w:space="0" w:color="auto"/>
                <w:left w:val="none" w:sz="0" w:space="0" w:color="auto"/>
                <w:bottom w:val="none" w:sz="0" w:space="0" w:color="auto"/>
                <w:right w:val="none" w:sz="0" w:space="0" w:color="auto"/>
              </w:divBdr>
            </w:div>
            <w:div w:id="648439587">
              <w:marLeft w:val="0"/>
              <w:marRight w:val="0"/>
              <w:marTop w:val="0"/>
              <w:marBottom w:val="0"/>
              <w:divBdr>
                <w:top w:val="none" w:sz="0" w:space="0" w:color="auto"/>
                <w:left w:val="none" w:sz="0" w:space="0" w:color="auto"/>
                <w:bottom w:val="none" w:sz="0" w:space="0" w:color="auto"/>
                <w:right w:val="none" w:sz="0" w:space="0" w:color="auto"/>
              </w:divBdr>
            </w:div>
            <w:div w:id="1376075245">
              <w:marLeft w:val="0"/>
              <w:marRight w:val="0"/>
              <w:marTop w:val="0"/>
              <w:marBottom w:val="0"/>
              <w:divBdr>
                <w:top w:val="none" w:sz="0" w:space="0" w:color="auto"/>
                <w:left w:val="none" w:sz="0" w:space="0" w:color="auto"/>
                <w:bottom w:val="none" w:sz="0" w:space="0" w:color="auto"/>
                <w:right w:val="none" w:sz="0" w:space="0" w:color="auto"/>
              </w:divBdr>
            </w:div>
            <w:div w:id="1167551806">
              <w:marLeft w:val="0"/>
              <w:marRight w:val="0"/>
              <w:marTop w:val="0"/>
              <w:marBottom w:val="0"/>
              <w:divBdr>
                <w:top w:val="none" w:sz="0" w:space="0" w:color="auto"/>
                <w:left w:val="none" w:sz="0" w:space="0" w:color="auto"/>
                <w:bottom w:val="none" w:sz="0" w:space="0" w:color="auto"/>
                <w:right w:val="none" w:sz="0" w:space="0" w:color="auto"/>
              </w:divBdr>
            </w:div>
            <w:div w:id="95102034">
              <w:marLeft w:val="0"/>
              <w:marRight w:val="0"/>
              <w:marTop w:val="0"/>
              <w:marBottom w:val="0"/>
              <w:divBdr>
                <w:top w:val="none" w:sz="0" w:space="0" w:color="auto"/>
                <w:left w:val="none" w:sz="0" w:space="0" w:color="auto"/>
                <w:bottom w:val="none" w:sz="0" w:space="0" w:color="auto"/>
                <w:right w:val="none" w:sz="0" w:space="0" w:color="auto"/>
              </w:divBdr>
            </w:div>
            <w:div w:id="1621377627">
              <w:marLeft w:val="0"/>
              <w:marRight w:val="0"/>
              <w:marTop w:val="0"/>
              <w:marBottom w:val="0"/>
              <w:divBdr>
                <w:top w:val="none" w:sz="0" w:space="0" w:color="auto"/>
                <w:left w:val="none" w:sz="0" w:space="0" w:color="auto"/>
                <w:bottom w:val="none" w:sz="0" w:space="0" w:color="auto"/>
                <w:right w:val="none" w:sz="0" w:space="0" w:color="auto"/>
              </w:divBdr>
            </w:div>
            <w:div w:id="1071079858">
              <w:marLeft w:val="0"/>
              <w:marRight w:val="0"/>
              <w:marTop w:val="0"/>
              <w:marBottom w:val="0"/>
              <w:divBdr>
                <w:top w:val="none" w:sz="0" w:space="0" w:color="auto"/>
                <w:left w:val="none" w:sz="0" w:space="0" w:color="auto"/>
                <w:bottom w:val="none" w:sz="0" w:space="0" w:color="auto"/>
                <w:right w:val="none" w:sz="0" w:space="0" w:color="auto"/>
              </w:divBdr>
            </w:div>
            <w:div w:id="101152405">
              <w:marLeft w:val="0"/>
              <w:marRight w:val="0"/>
              <w:marTop w:val="0"/>
              <w:marBottom w:val="0"/>
              <w:divBdr>
                <w:top w:val="none" w:sz="0" w:space="0" w:color="auto"/>
                <w:left w:val="none" w:sz="0" w:space="0" w:color="auto"/>
                <w:bottom w:val="none" w:sz="0" w:space="0" w:color="auto"/>
                <w:right w:val="none" w:sz="0" w:space="0" w:color="auto"/>
              </w:divBdr>
            </w:div>
            <w:div w:id="1339388300">
              <w:marLeft w:val="0"/>
              <w:marRight w:val="0"/>
              <w:marTop w:val="0"/>
              <w:marBottom w:val="0"/>
              <w:divBdr>
                <w:top w:val="none" w:sz="0" w:space="0" w:color="auto"/>
                <w:left w:val="none" w:sz="0" w:space="0" w:color="auto"/>
                <w:bottom w:val="none" w:sz="0" w:space="0" w:color="auto"/>
                <w:right w:val="none" w:sz="0" w:space="0" w:color="auto"/>
              </w:divBdr>
            </w:div>
            <w:div w:id="1076590771">
              <w:marLeft w:val="0"/>
              <w:marRight w:val="0"/>
              <w:marTop w:val="0"/>
              <w:marBottom w:val="0"/>
              <w:divBdr>
                <w:top w:val="none" w:sz="0" w:space="0" w:color="auto"/>
                <w:left w:val="none" w:sz="0" w:space="0" w:color="auto"/>
                <w:bottom w:val="none" w:sz="0" w:space="0" w:color="auto"/>
                <w:right w:val="none" w:sz="0" w:space="0" w:color="auto"/>
              </w:divBdr>
            </w:div>
            <w:div w:id="135881196">
              <w:marLeft w:val="0"/>
              <w:marRight w:val="0"/>
              <w:marTop w:val="0"/>
              <w:marBottom w:val="0"/>
              <w:divBdr>
                <w:top w:val="none" w:sz="0" w:space="0" w:color="auto"/>
                <w:left w:val="none" w:sz="0" w:space="0" w:color="auto"/>
                <w:bottom w:val="none" w:sz="0" w:space="0" w:color="auto"/>
                <w:right w:val="none" w:sz="0" w:space="0" w:color="auto"/>
              </w:divBdr>
            </w:div>
            <w:div w:id="1203905743">
              <w:marLeft w:val="0"/>
              <w:marRight w:val="0"/>
              <w:marTop w:val="0"/>
              <w:marBottom w:val="0"/>
              <w:divBdr>
                <w:top w:val="none" w:sz="0" w:space="0" w:color="auto"/>
                <w:left w:val="none" w:sz="0" w:space="0" w:color="auto"/>
                <w:bottom w:val="none" w:sz="0" w:space="0" w:color="auto"/>
                <w:right w:val="none" w:sz="0" w:space="0" w:color="auto"/>
              </w:divBdr>
            </w:div>
            <w:div w:id="516968663">
              <w:marLeft w:val="0"/>
              <w:marRight w:val="0"/>
              <w:marTop w:val="0"/>
              <w:marBottom w:val="0"/>
              <w:divBdr>
                <w:top w:val="none" w:sz="0" w:space="0" w:color="auto"/>
                <w:left w:val="none" w:sz="0" w:space="0" w:color="auto"/>
                <w:bottom w:val="none" w:sz="0" w:space="0" w:color="auto"/>
                <w:right w:val="none" w:sz="0" w:space="0" w:color="auto"/>
              </w:divBdr>
            </w:div>
            <w:div w:id="1740906431">
              <w:marLeft w:val="0"/>
              <w:marRight w:val="0"/>
              <w:marTop w:val="0"/>
              <w:marBottom w:val="0"/>
              <w:divBdr>
                <w:top w:val="none" w:sz="0" w:space="0" w:color="auto"/>
                <w:left w:val="none" w:sz="0" w:space="0" w:color="auto"/>
                <w:bottom w:val="none" w:sz="0" w:space="0" w:color="auto"/>
                <w:right w:val="none" w:sz="0" w:space="0" w:color="auto"/>
              </w:divBdr>
            </w:div>
            <w:div w:id="2060547509">
              <w:marLeft w:val="0"/>
              <w:marRight w:val="0"/>
              <w:marTop w:val="0"/>
              <w:marBottom w:val="0"/>
              <w:divBdr>
                <w:top w:val="none" w:sz="0" w:space="0" w:color="auto"/>
                <w:left w:val="none" w:sz="0" w:space="0" w:color="auto"/>
                <w:bottom w:val="none" w:sz="0" w:space="0" w:color="auto"/>
                <w:right w:val="none" w:sz="0" w:space="0" w:color="auto"/>
              </w:divBdr>
            </w:div>
            <w:div w:id="1433431196">
              <w:marLeft w:val="0"/>
              <w:marRight w:val="0"/>
              <w:marTop w:val="0"/>
              <w:marBottom w:val="0"/>
              <w:divBdr>
                <w:top w:val="none" w:sz="0" w:space="0" w:color="auto"/>
                <w:left w:val="none" w:sz="0" w:space="0" w:color="auto"/>
                <w:bottom w:val="none" w:sz="0" w:space="0" w:color="auto"/>
                <w:right w:val="none" w:sz="0" w:space="0" w:color="auto"/>
              </w:divBdr>
            </w:div>
            <w:div w:id="1474104138">
              <w:marLeft w:val="0"/>
              <w:marRight w:val="0"/>
              <w:marTop w:val="0"/>
              <w:marBottom w:val="0"/>
              <w:divBdr>
                <w:top w:val="none" w:sz="0" w:space="0" w:color="auto"/>
                <w:left w:val="none" w:sz="0" w:space="0" w:color="auto"/>
                <w:bottom w:val="none" w:sz="0" w:space="0" w:color="auto"/>
                <w:right w:val="none" w:sz="0" w:space="0" w:color="auto"/>
              </w:divBdr>
            </w:div>
            <w:div w:id="677195148">
              <w:marLeft w:val="0"/>
              <w:marRight w:val="0"/>
              <w:marTop w:val="0"/>
              <w:marBottom w:val="0"/>
              <w:divBdr>
                <w:top w:val="none" w:sz="0" w:space="0" w:color="auto"/>
                <w:left w:val="none" w:sz="0" w:space="0" w:color="auto"/>
                <w:bottom w:val="none" w:sz="0" w:space="0" w:color="auto"/>
                <w:right w:val="none" w:sz="0" w:space="0" w:color="auto"/>
              </w:divBdr>
            </w:div>
            <w:div w:id="1776943182">
              <w:marLeft w:val="0"/>
              <w:marRight w:val="0"/>
              <w:marTop w:val="0"/>
              <w:marBottom w:val="0"/>
              <w:divBdr>
                <w:top w:val="none" w:sz="0" w:space="0" w:color="auto"/>
                <w:left w:val="none" w:sz="0" w:space="0" w:color="auto"/>
                <w:bottom w:val="none" w:sz="0" w:space="0" w:color="auto"/>
                <w:right w:val="none" w:sz="0" w:space="0" w:color="auto"/>
              </w:divBdr>
            </w:div>
            <w:div w:id="885221014">
              <w:marLeft w:val="0"/>
              <w:marRight w:val="0"/>
              <w:marTop w:val="0"/>
              <w:marBottom w:val="0"/>
              <w:divBdr>
                <w:top w:val="none" w:sz="0" w:space="0" w:color="auto"/>
                <w:left w:val="none" w:sz="0" w:space="0" w:color="auto"/>
                <w:bottom w:val="none" w:sz="0" w:space="0" w:color="auto"/>
                <w:right w:val="none" w:sz="0" w:space="0" w:color="auto"/>
              </w:divBdr>
            </w:div>
            <w:div w:id="983587402">
              <w:marLeft w:val="0"/>
              <w:marRight w:val="0"/>
              <w:marTop w:val="0"/>
              <w:marBottom w:val="0"/>
              <w:divBdr>
                <w:top w:val="none" w:sz="0" w:space="0" w:color="auto"/>
                <w:left w:val="none" w:sz="0" w:space="0" w:color="auto"/>
                <w:bottom w:val="none" w:sz="0" w:space="0" w:color="auto"/>
                <w:right w:val="none" w:sz="0" w:space="0" w:color="auto"/>
              </w:divBdr>
            </w:div>
            <w:div w:id="1857962691">
              <w:marLeft w:val="0"/>
              <w:marRight w:val="0"/>
              <w:marTop w:val="0"/>
              <w:marBottom w:val="0"/>
              <w:divBdr>
                <w:top w:val="none" w:sz="0" w:space="0" w:color="auto"/>
                <w:left w:val="none" w:sz="0" w:space="0" w:color="auto"/>
                <w:bottom w:val="none" w:sz="0" w:space="0" w:color="auto"/>
                <w:right w:val="none" w:sz="0" w:space="0" w:color="auto"/>
              </w:divBdr>
            </w:div>
            <w:div w:id="1215656068">
              <w:marLeft w:val="0"/>
              <w:marRight w:val="0"/>
              <w:marTop w:val="0"/>
              <w:marBottom w:val="0"/>
              <w:divBdr>
                <w:top w:val="none" w:sz="0" w:space="0" w:color="auto"/>
                <w:left w:val="none" w:sz="0" w:space="0" w:color="auto"/>
                <w:bottom w:val="none" w:sz="0" w:space="0" w:color="auto"/>
                <w:right w:val="none" w:sz="0" w:space="0" w:color="auto"/>
              </w:divBdr>
            </w:div>
            <w:div w:id="357051711">
              <w:marLeft w:val="0"/>
              <w:marRight w:val="0"/>
              <w:marTop w:val="0"/>
              <w:marBottom w:val="0"/>
              <w:divBdr>
                <w:top w:val="none" w:sz="0" w:space="0" w:color="auto"/>
                <w:left w:val="none" w:sz="0" w:space="0" w:color="auto"/>
                <w:bottom w:val="none" w:sz="0" w:space="0" w:color="auto"/>
                <w:right w:val="none" w:sz="0" w:space="0" w:color="auto"/>
              </w:divBdr>
            </w:div>
          </w:divsChild>
        </w:div>
        <w:div w:id="1003826496">
          <w:marLeft w:val="0"/>
          <w:marRight w:val="0"/>
          <w:marTop w:val="0"/>
          <w:marBottom w:val="0"/>
          <w:divBdr>
            <w:top w:val="none" w:sz="0" w:space="0" w:color="auto"/>
            <w:left w:val="none" w:sz="0" w:space="0" w:color="auto"/>
            <w:bottom w:val="none" w:sz="0" w:space="0" w:color="auto"/>
            <w:right w:val="none" w:sz="0" w:space="0" w:color="auto"/>
          </w:divBdr>
          <w:divsChild>
            <w:div w:id="8605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033">
      <w:bodyDiv w:val="1"/>
      <w:marLeft w:val="0"/>
      <w:marRight w:val="0"/>
      <w:marTop w:val="0"/>
      <w:marBottom w:val="0"/>
      <w:divBdr>
        <w:top w:val="none" w:sz="0" w:space="0" w:color="auto"/>
        <w:left w:val="none" w:sz="0" w:space="0" w:color="auto"/>
        <w:bottom w:val="none" w:sz="0" w:space="0" w:color="auto"/>
        <w:right w:val="none" w:sz="0" w:space="0" w:color="auto"/>
      </w:divBdr>
    </w:div>
    <w:div w:id="413013180">
      <w:bodyDiv w:val="1"/>
      <w:marLeft w:val="0"/>
      <w:marRight w:val="0"/>
      <w:marTop w:val="0"/>
      <w:marBottom w:val="0"/>
      <w:divBdr>
        <w:top w:val="none" w:sz="0" w:space="0" w:color="auto"/>
        <w:left w:val="none" w:sz="0" w:space="0" w:color="auto"/>
        <w:bottom w:val="none" w:sz="0" w:space="0" w:color="auto"/>
        <w:right w:val="none" w:sz="0" w:space="0" w:color="auto"/>
      </w:divBdr>
      <w:divsChild>
        <w:div w:id="815495146">
          <w:marLeft w:val="0"/>
          <w:marRight w:val="0"/>
          <w:marTop w:val="0"/>
          <w:marBottom w:val="0"/>
          <w:divBdr>
            <w:top w:val="none" w:sz="0" w:space="0" w:color="auto"/>
            <w:left w:val="none" w:sz="0" w:space="0" w:color="auto"/>
            <w:bottom w:val="none" w:sz="0" w:space="0" w:color="auto"/>
            <w:right w:val="none" w:sz="0" w:space="0" w:color="auto"/>
          </w:divBdr>
          <w:divsChild>
            <w:div w:id="615140249">
              <w:marLeft w:val="0"/>
              <w:marRight w:val="0"/>
              <w:marTop w:val="0"/>
              <w:marBottom w:val="0"/>
              <w:divBdr>
                <w:top w:val="none" w:sz="0" w:space="0" w:color="auto"/>
                <w:left w:val="none" w:sz="0" w:space="0" w:color="auto"/>
                <w:bottom w:val="none" w:sz="0" w:space="0" w:color="auto"/>
                <w:right w:val="none" w:sz="0" w:space="0" w:color="auto"/>
              </w:divBdr>
            </w:div>
            <w:div w:id="1355426165">
              <w:marLeft w:val="0"/>
              <w:marRight w:val="0"/>
              <w:marTop w:val="0"/>
              <w:marBottom w:val="0"/>
              <w:divBdr>
                <w:top w:val="none" w:sz="0" w:space="0" w:color="auto"/>
                <w:left w:val="none" w:sz="0" w:space="0" w:color="auto"/>
                <w:bottom w:val="none" w:sz="0" w:space="0" w:color="auto"/>
                <w:right w:val="none" w:sz="0" w:space="0" w:color="auto"/>
              </w:divBdr>
            </w:div>
            <w:div w:id="104466689">
              <w:marLeft w:val="0"/>
              <w:marRight w:val="0"/>
              <w:marTop w:val="0"/>
              <w:marBottom w:val="0"/>
              <w:divBdr>
                <w:top w:val="none" w:sz="0" w:space="0" w:color="auto"/>
                <w:left w:val="none" w:sz="0" w:space="0" w:color="auto"/>
                <w:bottom w:val="none" w:sz="0" w:space="0" w:color="auto"/>
                <w:right w:val="none" w:sz="0" w:space="0" w:color="auto"/>
              </w:divBdr>
            </w:div>
            <w:div w:id="114957456">
              <w:marLeft w:val="0"/>
              <w:marRight w:val="0"/>
              <w:marTop w:val="0"/>
              <w:marBottom w:val="0"/>
              <w:divBdr>
                <w:top w:val="none" w:sz="0" w:space="0" w:color="auto"/>
                <w:left w:val="none" w:sz="0" w:space="0" w:color="auto"/>
                <w:bottom w:val="none" w:sz="0" w:space="0" w:color="auto"/>
                <w:right w:val="none" w:sz="0" w:space="0" w:color="auto"/>
              </w:divBdr>
            </w:div>
            <w:div w:id="1283422728">
              <w:marLeft w:val="0"/>
              <w:marRight w:val="0"/>
              <w:marTop w:val="0"/>
              <w:marBottom w:val="0"/>
              <w:divBdr>
                <w:top w:val="none" w:sz="0" w:space="0" w:color="auto"/>
                <w:left w:val="none" w:sz="0" w:space="0" w:color="auto"/>
                <w:bottom w:val="none" w:sz="0" w:space="0" w:color="auto"/>
                <w:right w:val="none" w:sz="0" w:space="0" w:color="auto"/>
              </w:divBdr>
            </w:div>
            <w:div w:id="522397337">
              <w:marLeft w:val="0"/>
              <w:marRight w:val="0"/>
              <w:marTop w:val="0"/>
              <w:marBottom w:val="0"/>
              <w:divBdr>
                <w:top w:val="none" w:sz="0" w:space="0" w:color="auto"/>
                <w:left w:val="none" w:sz="0" w:space="0" w:color="auto"/>
                <w:bottom w:val="none" w:sz="0" w:space="0" w:color="auto"/>
                <w:right w:val="none" w:sz="0" w:space="0" w:color="auto"/>
              </w:divBdr>
            </w:div>
            <w:div w:id="1617563919">
              <w:marLeft w:val="0"/>
              <w:marRight w:val="0"/>
              <w:marTop w:val="0"/>
              <w:marBottom w:val="0"/>
              <w:divBdr>
                <w:top w:val="none" w:sz="0" w:space="0" w:color="auto"/>
                <w:left w:val="none" w:sz="0" w:space="0" w:color="auto"/>
                <w:bottom w:val="none" w:sz="0" w:space="0" w:color="auto"/>
                <w:right w:val="none" w:sz="0" w:space="0" w:color="auto"/>
              </w:divBdr>
            </w:div>
            <w:div w:id="1969892054">
              <w:marLeft w:val="0"/>
              <w:marRight w:val="0"/>
              <w:marTop w:val="0"/>
              <w:marBottom w:val="0"/>
              <w:divBdr>
                <w:top w:val="none" w:sz="0" w:space="0" w:color="auto"/>
                <w:left w:val="none" w:sz="0" w:space="0" w:color="auto"/>
                <w:bottom w:val="none" w:sz="0" w:space="0" w:color="auto"/>
                <w:right w:val="none" w:sz="0" w:space="0" w:color="auto"/>
              </w:divBdr>
            </w:div>
            <w:div w:id="1764841824">
              <w:marLeft w:val="0"/>
              <w:marRight w:val="0"/>
              <w:marTop w:val="0"/>
              <w:marBottom w:val="0"/>
              <w:divBdr>
                <w:top w:val="none" w:sz="0" w:space="0" w:color="auto"/>
                <w:left w:val="none" w:sz="0" w:space="0" w:color="auto"/>
                <w:bottom w:val="none" w:sz="0" w:space="0" w:color="auto"/>
                <w:right w:val="none" w:sz="0" w:space="0" w:color="auto"/>
              </w:divBdr>
            </w:div>
            <w:div w:id="1547065147">
              <w:marLeft w:val="0"/>
              <w:marRight w:val="0"/>
              <w:marTop w:val="0"/>
              <w:marBottom w:val="0"/>
              <w:divBdr>
                <w:top w:val="none" w:sz="0" w:space="0" w:color="auto"/>
                <w:left w:val="none" w:sz="0" w:space="0" w:color="auto"/>
                <w:bottom w:val="none" w:sz="0" w:space="0" w:color="auto"/>
                <w:right w:val="none" w:sz="0" w:space="0" w:color="auto"/>
              </w:divBdr>
            </w:div>
            <w:div w:id="629825610">
              <w:marLeft w:val="0"/>
              <w:marRight w:val="0"/>
              <w:marTop w:val="0"/>
              <w:marBottom w:val="0"/>
              <w:divBdr>
                <w:top w:val="none" w:sz="0" w:space="0" w:color="auto"/>
                <w:left w:val="none" w:sz="0" w:space="0" w:color="auto"/>
                <w:bottom w:val="none" w:sz="0" w:space="0" w:color="auto"/>
                <w:right w:val="none" w:sz="0" w:space="0" w:color="auto"/>
              </w:divBdr>
            </w:div>
            <w:div w:id="441998017">
              <w:marLeft w:val="0"/>
              <w:marRight w:val="0"/>
              <w:marTop w:val="0"/>
              <w:marBottom w:val="0"/>
              <w:divBdr>
                <w:top w:val="none" w:sz="0" w:space="0" w:color="auto"/>
                <w:left w:val="none" w:sz="0" w:space="0" w:color="auto"/>
                <w:bottom w:val="none" w:sz="0" w:space="0" w:color="auto"/>
                <w:right w:val="none" w:sz="0" w:space="0" w:color="auto"/>
              </w:divBdr>
            </w:div>
            <w:div w:id="931472000">
              <w:marLeft w:val="0"/>
              <w:marRight w:val="0"/>
              <w:marTop w:val="0"/>
              <w:marBottom w:val="0"/>
              <w:divBdr>
                <w:top w:val="none" w:sz="0" w:space="0" w:color="auto"/>
                <w:left w:val="none" w:sz="0" w:space="0" w:color="auto"/>
                <w:bottom w:val="none" w:sz="0" w:space="0" w:color="auto"/>
                <w:right w:val="none" w:sz="0" w:space="0" w:color="auto"/>
              </w:divBdr>
            </w:div>
            <w:div w:id="211115056">
              <w:marLeft w:val="0"/>
              <w:marRight w:val="0"/>
              <w:marTop w:val="0"/>
              <w:marBottom w:val="0"/>
              <w:divBdr>
                <w:top w:val="none" w:sz="0" w:space="0" w:color="auto"/>
                <w:left w:val="none" w:sz="0" w:space="0" w:color="auto"/>
                <w:bottom w:val="none" w:sz="0" w:space="0" w:color="auto"/>
                <w:right w:val="none" w:sz="0" w:space="0" w:color="auto"/>
              </w:divBdr>
            </w:div>
            <w:div w:id="915625753">
              <w:marLeft w:val="0"/>
              <w:marRight w:val="0"/>
              <w:marTop w:val="0"/>
              <w:marBottom w:val="0"/>
              <w:divBdr>
                <w:top w:val="none" w:sz="0" w:space="0" w:color="auto"/>
                <w:left w:val="none" w:sz="0" w:space="0" w:color="auto"/>
                <w:bottom w:val="none" w:sz="0" w:space="0" w:color="auto"/>
                <w:right w:val="none" w:sz="0" w:space="0" w:color="auto"/>
              </w:divBdr>
            </w:div>
            <w:div w:id="31224493">
              <w:marLeft w:val="0"/>
              <w:marRight w:val="0"/>
              <w:marTop w:val="0"/>
              <w:marBottom w:val="0"/>
              <w:divBdr>
                <w:top w:val="none" w:sz="0" w:space="0" w:color="auto"/>
                <w:left w:val="none" w:sz="0" w:space="0" w:color="auto"/>
                <w:bottom w:val="none" w:sz="0" w:space="0" w:color="auto"/>
                <w:right w:val="none" w:sz="0" w:space="0" w:color="auto"/>
              </w:divBdr>
            </w:div>
            <w:div w:id="1877698093">
              <w:marLeft w:val="0"/>
              <w:marRight w:val="0"/>
              <w:marTop w:val="0"/>
              <w:marBottom w:val="0"/>
              <w:divBdr>
                <w:top w:val="none" w:sz="0" w:space="0" w:color="auto"/>
                <w:left w:val="none" w:sz="0" w:space="0" w:color="auto"/>
                <w:bottom w:val="none" w:sz="0" w:space="0" w:color="auto"/>
                <w:right w:val="none" w:sz="0" w:space="0" w:color="auto"/>
              </w:divBdr>
            </w:div>
            <w:div w:id="1972133856">
              <w:marLeft w:val="0"/>
              <w:marRight w:val="0"/>
              <w:marTop w:val="0"/>
              <w:marBottom w:val="0"/>
              <w:divBdr>
                <w:top w:val="none" w:sz="0" w:space="0" w:color="auto"/>
                <w:left w:val="none" w:sz="0" w:space="0" w:color="auto"/>
                <w:bottom w:val="none" w:sz="0" w:space="0" w:color="auto"/>
                <w:right w:val="none" w:sz="0" w:space="0" w:color="auto"/>
              </w:divBdr>
            </w:div>
            <w:div w:id="811824945">
              <w:marLeft w:val="0"/>
              <w:marRight w:val="0"/>
              <w:marTop w:val="0"/>
              <w:marBottom w:val="0"/>
              <w:divBdr>
                <w:top w:val="none" w:sz="0" w:space="0" w:color="auto"/>
                <w:left w:val="none" w:sz="0" w:space="0" w:color="auto"/>
                <w:bottom w:val="none" w:sz="0" w:space="0" w:color="auto"/>
                <w:right w:val="none" w:sz="0" w:space="0" w:color="auto"/>
              </w:divBdr>
            </w:div>
            <w:div w:id="782306674">
              <w:marLeft w:val="0"/>
              <w:marRight w:val="0"/>
              <w:marTop w:val="0"/>
              <w:marBottom w:val="0"/>
              <w:divBdr>
                <w:top w:val="none" w:sz="0" w:space="0" w:color="auto"/>
                <w:left w:val="none" w:sz="0" w:space="0" w:color="auto"/>
                <w:bottom w:val="none" w:sz="0" w:space="0" w:color="auto"/>
                <w:right w:val="none" w:sz="0" w:space="0" w:color="auto"/>
              </w:divBdr>
            </w:div>
            <w:div w:id="1534223660">
              <w:marLeft w:val="0"/>
              <w:marRight w:val="0"/>
              <w:marTop w:val="0"/>
              <w:marBottom w:val="0"/>
              <w:divBdr>
                <w:top w:val="none" w:sz="0" w:space="0" w:color="auto"/>
                <w:left w:val="none" w:sz="0" w:space="0" w:color="auto"/>
                <w:bottom w:val="none" w:sz="0" w:space="0" w:color="auto"/>
                <w:right w:val="none" w:sz="0" w:space="0" w:color="auto"/>
              </w:divBdr>
            </w:div>
            <w:div w:id="1928339233">
              <w:marLeft w:val="0"/>
              <w:marRight w:val="0"/>
              <w:marTop w:val="0"/>
              <w:marBottom w:val="0"/>
              <w:divBdr>
                <w:top w:val="none" w:sz="0" w:space="0" w:color="auto"/>
                <w:left w:val="none" w:sz="0" w:space="0" w:color="auto"/>
                <w:bottom w:val="none" w:sz="0" w:space="0" w:color="auto"/>
                <w:right w:val="none" w:sz="0" w:space="0" w:color="auto"/>
              </w:divBdr>
            </w:div>
            <w:div w:id="1340230162">
              <w:marLeft w:val="0"/>
              <w:marRight w:val="0"/>
              <w:marTop w:val="0"/>
              <w:marBottom w:val="0"/>
              <w:divBdr>
                <w:top w:val="none" w:sz="0" w:space="0" w:color="auto"/>
                <w:left w:val="none" w:sz="0" w:space="0" w:color="auto"/>
                <w:bottom w:val="none" w:sz="0" w:space="0" w:color="auto"/>
                <w:right w:val="none" w:sz="0" w:space="0" w:color="auto"/>
              </w:divBdr>
            </w:div>
            <w:div w:id="1156608398">
              <w:marLeft w:val="0"/>
              <w:marRight w:val="0"/>
              <w:marTop w:val="0"/>
              <w:marBottom w:val="0"/>
              <w:divBdr>
                <w:top w:val="none" w:sz="0" w:space="0" w:color="auto"/>
                <w:left w:val="none" w:sz="0" w:space="0" w:color="auto"/>
                <w:bottom w:val="none" w:sz="0" w:space="0" w:color="auto"/>
                <w:right w:val="none" w:sz="0" w:space="0" w:color="auto"/>
              </w:divBdr>
            </w:div>
            <w:div w:id="1937014242">
              <w:marLeft w:val="0"/>
              <w:marRight w:val="0"/>
              <w:marTop w:val="0"/>
              <w:marBottom w:val="0"/>
              <w:divBdr>
                <w:top w:val="none" w:sz="0" w:space="0" w:color="auto"/>
                <w:left w:val="none" w:sz="0" w:space="0" w:color="auto"/>
                <w:bottom w:val="none" w:sz="0" w:space="0" w:color="auto"/>
                <w:right w:val="none" w:sz="0" w:space="0" w:color="auto"/>
              </w:divBdr>
            </w:div>
            <w:div w:id="1949198809">
              <w:marLeft w:val="0"/>
              <w:marRight w:val="0"/>
              <w:marTop w:val="0"/>
              <w:marBottom w:val="0"/>
              <w:divBdr>
                <w:top w:val="none" w:sz="0" w:space="0" w:color="auto"/>
                <w:left w:val="none" w:sz="0" w:space="0" w:color="auto"/>
                <w:bottom w:val="none" w:sz="0" w:space="0" w:color="auto"/>
                <w:right w:val="none" w:sz="0" w:space="0" w:color="auto"/>
              </w:divBdr>
            </w:div>
            <w:div w:id="1632855540">
              <w:marLeft w:val="0"/>
              <w:marRight w:val="0"/>
              <w:marTop w:val="0"/>
              <w:marBottom w:val="0"/>
              <w:divBdr>
                <w:top w:val="none" w:sz="0" w:space="0" w:color="auto"/>
                <w:left w:val="none" w:sz="0" w:space="0" w:color="auto"/>
                <w:bottom w:val="none" w:sz="0" w:space="0" w:color="auto"/>
                <w:right w:val="none" w:sz="0" w:space="0" w:color="auto"/>
              </w:divBdr>
            </w:div>
            <w:div w:id="1588811250">
              <w:marLeft w:val="0"/>
              <w:marRight w:val="0"/>
              <w:marTop w:val="0"/>
              <w:marBottom w:val="0"/>
              <w:divBdr>
                <w:top w:val="none" w:sz="0" w:space="0" w:color="auto"/>
                <w:left w:val="none" w:sz="0" w:space="0" w:color="auto"/>
                <w:bottom w:val="none" w:sz="0" w:space="0" w:color="auto"/>
                <w:right w:val="none" w:sz="0" w:space="0" w:color="auto"/>
              </w:divBdr>
            </w:div>
            <w:div w:id="1065299338">
              <w:marLeft w:val="0"/>
              <w:marRight w:val="0"/>
              <w:marTop w:val="0"/>
              <w:marBottom w:val="0"/>
              <w:divBdr>
                <w:top w:val="none" w:sz="0" w:space="0" w:color="auto"/>
                <w:left w:val="none" w:sz="0" w:space="0" w:color="auto"/>
                <w:bottom w:val="none" w:sz="0" w:space="0" w:color="auto"/>
                <w:right w:val="none" w:sz="0" w:space="0" w:color="auto"/>
              </w:divBdr>
            </w:div>
            <w:div w:id="709838039">
              <w:marLeft w:val="0"/>
              <w:marRight w:val="0"/>
              <w:marTop w:val="0"/>
              <w:marBottom w:val="0"/>
              <w:divBdr>
                <w:top w:val="none" w:sz="0" w:space="0" w:color="auto"/>
                <w:left w:val="none" w:sz="0" w:space="0" w:color="auto"/>
                <w:bottom w:val="none" w:sz="0" w:space="0" w:color="auto"/>
                <w:right w:val="none" w:sz="0" w:space="0" w:color="auto"/>
              </w:divBdr>
            </w:div>
            <w:div w:id="2121873580">
              <w:marLeft w:val="0"/>
              <w:marRight w:val="0"/>
              <w:marTop w:val="0"/>
              <w:marBottom w:val="0"/>
              <w:divBdr>
                <w:top w:val="none" w:sz="0" w:space="0" w:color="auto"/>
                <w:left w:val="none" w:sz="0" w:space="0" w:color="auto"/>
                <w:bottom w:val="none" w:sz="0" w:space="0" w:color="auto"/>
                <w:right w:val="none" w:sz="0" w:space="0" w:color="auto"/>
              </w:divBdr>
            </w:div>
            <w:div w:id="859777005">
              <w:marLeft w:val="0"/>
              <w:marRight w:val="0"/>
              <w:marTop w:val="0"/>
              <w:marBottom w:val="0"/>
              <w:divBdr>
                <w:top w:val="none" w:sz="0" w:space="0" w:color="auto"/>
                <w:left w:val="none" w:sz="0" w:space="0" w:color="auto"/>
                <w:bottom w:val="none" w:sz="0" w:space="0" w:color="auto"/>
                <w:right w:val="none" w:sz="0" w:space="0" w:color="auto"/>
              </w:divBdr>
            </w:div>
            <w:div w:id="1257517394">
              <w:marLeft w:val="0"/>
              <w:marRight w:val="0"/>
              <w:marTop w:val="0"/>
              <w:marBottom w:val="0"/>
              <w:divBdr>
                <w:top w:val="none" w:sz="0" w:space="0" w:color="auto"/>
                <w:left w:val="none" w:sz="0" w:space="0" w:color="auto"/>
                <w:bottom w:val="none" w:sz="0" w:space="0" w:color="auto"/>
                <w:right w:val="none" w:sz="0" w:space="0" w:color="auto"/>
              </w:divBdr>
            </w:div>
            <w:div w:id="646209230">
              <w:marLeft w:val="0"/>
              <w:marRight w:val="0"/>
              <w:marTop w:val="0"/>
              <w:marBottom w:val="0"/>
              <w:divBdr>
                <w:top w:val="none" w:sz="0" w:space="0" w:color="auto"/>
                <w:left w:val="none" w:sz="0" w:space="0" w:color="auto"/>
                <w:bottom w:val="none" w:sz="0" w:space="0" w:color="auto"/>
                <w:right w:val="none" w:sz="0" w:space="0" w:color="auto"/>
              </w:divBdr>
            </w:div>
            <w:div w:id="671833890">
              <w:marLeft w:val="0"/>
              <w:marRight w:val="0"/>
              <w:marTop w:val="0"/>
              <w:marBottom w:val="0"/>
              <w:divBdr>
                <w:top w:val="none" w:sz="0" w:space="0" w:color="auto"/>
                <w:left w:val="none" w:sz="0" w:space="0" w:color="auto"/>
                <w:bottom w:val="none" w:sz="0" w:space="0" w:color="auto"/>
                <w:right w:val="none" w:sz="0" w:space="0" w:color="auto"/>
              </w:divBdr>
            </w:div>
            <w:div w:id="1228614599">
              <w:marLeft w:val="0"/>
              <w:marRight w:val="0"/>
              <w:marTop w:val="0"/>
              <w:marBottom w:val="0"/>
              <w:divBdr>
                <w:top w:val="none" w:sz="0" w:space="0" w:color="auto"/>
                <w:left w:val="none" w:sz="0" w:space="0" w:color="auto"/>
                <w:bottom w:val="none" w:sz="0" w:space="0" w:color="auto"/>
                <w:right w:val="none" w:sz="0" w:space="0" w:color="auto"/>
              </w:divBdr>
            </w:div>
            <w:div w:id="2008752057">
              <w:marLeft w:val="0"/>
              <w:marRight w:val="0"/>
              <w:marTop w:val="0"/>
              <w:marBottom w:val="0"/>
              <w:divBdr>
                <w:top w:val="none" w:sz="0" w:space="0" w:color="auto"/>
                <w:left w:val="none" w:sz="0" w:space="0" w:color="auto"/>
                <w:bottom w:val="none" w:sz="0" w:space="0" w:color="auto"/>
                <w:right w:val="none" w:sz="0" w:space="0" w:color="auto"/>
              </w:divBdr>
            </w:div>
            <w:div w:id="321079295">
              <w:marLeft w:val="0"/>
              <w:marRight w:val="0"/>
              <w:marTop w:val="0"/>
              <w:marBottom w:val="0"/>
              <w:divBdr>
                <w:top w:val="none" w:sz="0" w:space="0" w:color="auto"/>
                <w:left w:val="none" w:sz="0" w:space="0" w:color="auto"/>
                <w:bottom w:val="none" w:sz="0" w:space="0" w:color="auto"/>
                <w:right w:val="none" w:sz="0" w:space="0" w:color="auto"/>
              </w:divBdr>
            </w:div>
            <w:div w:id="618074004">
              <w:marLeft w:val="0"/>
              <w:marRight w:val="0"/>
              <w:marTop w:val="0"/>
              <w:marBottom w:val="0"/>
              <w:divBdr>
                <w:top w:val="none" w:sz="0" w:space="0" w:color="auto"/>
                <w:left w:val="none" w:sz="0" w:space="0" w:color="auto"/>
                <w:bottom w:val="none" w:sz="0" w:space="0" w:color="auto"/>
                <w:right w:val="none" w:sz="0" w:space="0" w:color="auto"/>
              </w:divBdr>
            </w:div>
            <w:div w:id="612321272">
              <w:marLeft w:val="0"/>
              <w:marRight w:val="0"/>
              <w:marTop w:val="0"/>
              <w:marBottom w:val="0"/>
              <w:divBdr>
                <w:top w:val="none" w:sz="0" w:space="0" w:color="auto"/>
                <w:left w:val="none" w:sz="0" w:space="0" w:color="auto"/>
                <w:bottom w:val="none" w:sz="0" w:space="0" w:color="auto"/>
                <w:right w:val="none" w:sz="0" w:space="0" w:color="auto"/>
              </w:divBdr>
            </w:div>
            <w:div w:id="624700640">
              <w:marLeft w:val="0"/>
              <w:marRight w:val="0"/>
              <w:marTop w:val="0"/>
              <w:marBottom w:val="0"/>
              <w:divBdr>
                <w:top w:val="none" w:sz="0" w:space="0" w:color="auto"/>
                <w:left w:val="none" w:sz="0" w:space="0" w:color="auto"/>
                <w:bottom w:val="none" w:sz="0" w:space="0" w:color="auto"/>
                <w:right w:val="none" w:sz="0" w:space="0" w:color="auto"/>
              </w:divBdr>
            </w:div>
            <w:div w:id="445395603">
              <w:marLeft w:val="0"/>
              <w:marRight w:val="0"/>
              <w:marTop w:val="0"/>
              <w:marBottom w:val="0"/>
              <w:divBdr>
                <w:top w:val="none" w:sz="0" w:space="0" w:color="auto"/>
                <w:left w:val="none" w:sz="0" w:space="0" w:color="auto"/>
                <w:bottom w:val="none" w:sz="0" w:space="0" w:color="auto"/>
                <w:right w:val="none" w:sz="0" w:space="0" w:color="auto"/>
              </w:divBdr>
            </w:div>
            <w:div w:id="1382241267">
              <w:marLeft w:val="0"/>
              <w:marRight w:val="0"/>
              <w:marTop w:val="0"/>
              <w:marBottom w:val="0"/>
              <w:divBdr>
                <w:top w:val="none" w:sz="0" w:space="0" w:color="auto"/>
                <w:left w:val="none" w:sz="0" w:space="0" w:color="auto"/>
                <w:bottom w:val="none" w:sz="0" w:space="0" w:color="auto"/>
                <w:right w:val="none" w:sz="0" w:space="0" w:color="auto"/>
              </w:divBdr>
            </w:div>
            <w:div w:id="1035931789">
              <w:marLeft w:val="0"/>
              <w:marRight w:val="0"/>
              <w:marTop w:val="0"/>
              <w:marBottom w:val="0"/>
              <w:divBdr>
                <w:top w:val="none" w:sz="0" w:space="0" w:color="auto"/>
                <w:left w:val="none" w:sz="0" w:space="0" w:color="auto"/>
                <w:bottom w:val="none" w:sz="0" w:space="0" w:color="auto"/>
                <w:right w:val="none" w:sz="0" w:space="0" w:color="auto"/>
              </w:divBdr>
            </w:div>
            <w:div w:id="122310117">
              <w:marLeft w:val="0"/>
              <w:marRight w:val="0"/>
              <w:marTop w:val="0"/>
              <w:marBottom w:val="0"/>
              <w:divBdr>
                <w:top w:val="none" w:sz="0" w:space="0" w:color="auto"/>
                <w:left w:val="none" w:sz="0" w:space="0" w:color="auto"/>
                <w:bottom w:val="none" w:sz="0" w:space="0" w:color="auto"/>
                <w:right w:val="none" w:sz="0" w:space="0" w:color="auto"/>
              </w:divBdr>
            </w:div>
            <w:div w:id="2000842738">
              <w:marLeft w:val="0"/>
              <w:marRight w:val="0"/>
              <w:marTop w:val="0"/>
              <w:marBottom w:val="0"/>
              <w:divBdr>
                <w:top w:val="none" w:sz="0" w:space="0" w:color="auto"/>
                <w:left w:val="none" w:sz="0" w:space="0" w:color="auto"/>
                <w:bottom w:val="none" w:sz="0" w:space="0" w:color="auto"/>
                <w:right w:val="none" w:sz="0" w:space="0" w:color="auto"/>
              </w:divBdr>
            </w:div>
            <w:div w:id="771777629">
              <w:marLeft w:val="0"/>
              <w:marRight w:val="0"/>
              <w:marTop w:val="0"/>
              <w:marBottom w:val="0"/>
              <w:divBdr>
                <w:top w:val="none" w:sz="0" w:space="0" w:color="auto"/>
                <w:left w:val="none" w:sz="0" w:space="0" w:color="auto"/>
                <w:bottom w:val="none" w:sz="0" w:space="0" w:color="auto"/>
                <w:right w:val="none" w:sz="0" w:space="0" w:color="auto"/>
              </w:divBdr>
            </w:div>
            <w:div w:id="1674408835">
              <w:marLeft w:val="0"/>
              <w:marRight w:val="0"/>
              <w:marTop w:val="0"/>
              <w:marBottom w:val="0"/>
              <w:divBdr>
                <w:top w:val="none" w:sz="0" w:space="0" w:color="auto"/>
                <w:left w:val="none" w:sz="0" w:space="0" w:color="auto"/>
                <w:bottom w:val="none" w:sz="0" w:space="0" w:color="auto"/>
                <w:right w:val="none" w:sz="0" w:space="0" w:color="auto"/>
              </w:divBdr>
            </w:div>
            <w:div w:id="481771921">
              <w:marLeft w:val="0"/>
              <w:marRight w:val="0"/>
              <w:marTop w:val="0"/>
              <w:marBottom w:val="0"/>
              <w:divBdr>
                <w:top w:val="none" w:sz="0" w:space="0" w:color="auto"/>
                <w:left w:val="none" w:sz="0" w:space="0" w:color="auto"/>
                <w:bottom w:val="none" w:sz="0" w:space="0" w:color="auto"/>
                <w:right w:val="none" w:sz="0" w:space="0" w:color="auto"/>
              </w:divBdr>
            </w:div>
            <w:div w:id="2048600562">
              <w:marLeft w:val="0"/>
              <w:marRight w:val="0"/>
              <w:marTop w:val="0"/>
              <w:marBottom w:val="0"/>
              <w:divBdr>
                <w:top w:val="none" w:sz="0" w:space="0" w:color="auto"/>
                <w:left w:val="none" w:sz="0" w:space="0" w:color="auto"/>
                <w:bottom w:val="none" w:sz="0" w:space="0" w:color="auto"/>
                <w:right w:val="none" w:sz="0" w:space="0" w:color="auto"/>
              </w:divBdr>
            </w:div>
            <w:div w:id="1220241241">
              <w:marLeft w:val="0"/>
              <w:marRight w:val="0"/>
              <w:marTop w:val="0"/>
              <w:marBottom w:val="0"/>
              <w:divBdr>
                <w:top w:val="none" w:sz="0" w:space="0" w:color="auto"/>
                <w:left w:val="none" w:sz="0" w:space="0" w:color="auto"/>
                <w:bottom w:val="none" w:sz="0" w:space="0" w:color="auto"/>
                <w:right w:val="none" w:sz="0" w:space="0" w:color="auto"/>
              </w:divBdr>
            </w:div>
            <w:div w:id="1731688291">
              <w:marLeft w:val="0"/>
              <w:marRight w:val="0"/>
              <w:marTop w:val="0"/>
              <w:marBottom w:val="0"/>
              <w:divBdr>
                <w:top w:val="none" w:sz="0" w:space="0" w:color="auto"/>
                <w:left w:val="none" w:sz="0" w:space="0" w:color="auto"/>
                <w:bottom w:val="none" w:sz="0" w:space="0" w:color="auto"/>
                <w:right w:val="none" w:sz="0" w:space="0" w:color="auto"/>
              </w:divBdr>
            </w:div>
            <w:div w:id="1135681326">
              <w:marLeft w:val="0"/>
              <w:marRight w:val="0"/>
              <w:marTop w:val="0"/>
              <w:marBottom w:val="0"/>
              <w:divBdr>
                <w:top w:val="none" w:sz="0" w:space="0" w:color="auto"/>
                <w:left w:val="none" w:sz="0" w:space="0" w:color="auto"/>
                <w:bottom w:val="none" w:sz="0" w:space="0" w:color="auto"/>
                <w:right w:val="none" w:sz="0" w:space="0" w:color="auto"/>
              </w:divBdr>
            </w:div>
            <w:div w:id="1029068247">
              <w:marLeft w:val="0"/>
              <w:marRight w:val="0"/>
              <w:marTop w:val="0"/>
              <w:marBottom w:val="0"/>
              <w:divBdr>
                <w:top w:val="none" w:sz="0" w:space="0" w:color="auto"/>
                <w:left w:val="none" w:sz="0" w:space="0" w:color="auto"/>
                <w:bottom w:val="none" w:sz="0" w:space="0" w:color="auto"/>
                <w:right w:val="none" w:sz="0" w:space="0" w:color="auto"/>
              </w:divBdr>
            </w:div>
            <w:div w:id="1068840470">
              <w:marLeft w:val="0"/>
              <w:marRight w:val="0"/>
              <w:marTop w:val="0"/>
              <w:marBottom w:val="0"/>
              <w:divBdr>
                <w:top w:val="none" w:sz="0" w:space="0" w:color="auto"/>
                <w:left w:val="none" w:sz="0" w:space="0" w:color="auto"/>
                <w:bottom w:val="none" w:sz="0" w:space="0" w:color="auto"/>
                <w:right w:val="none" w:sz="0" w:space="0" w:color="auto"/>
              </w:divBdr>
            </w:div>
            <w:div w:id="5638485">
              <w:marLeft w:val="0"/>
              <w:marRight w:val="0"/>
              <w:marTop w:val="0"/>
              <w:marBottom w:val="0"/>
              <w:divBdr>
                <w:top w:val="none" w:sz="0" w:space="0" w:color="auto"/>
                <w:left w:val="none" w:sz="0" w:space="0" w:color="auto"/>
                <w:bottom w:val="none" w:sz="0" w:space="0" w:color="auto"/>
                <w:right w:val="none" w:sz="0" w:space="0" w:color="auto"/>
              </w:divBdr>
            </w:div>
            <w:div w:id="366680040">
              <w:marLeft w:val="0"/>
              <w:marRight w:val="0"/>
              <w:marTop w:val="0"/>
              <w:marBottom w:val="0"/>
              <w:divBdr>
                <w:top w:val="none" w:sz="0" w:space="0" w:color="auto"/>
                <w:left w:val="none" w:sz="0" w:space="0" w:color="auto"/>
                <w:bottom w:val="none" w:sz="0" w:space="0" w:color="auto"/>
                <w:right w:val="none" w:sz="0" w:space="0" w:color="auto"/>
              </w:divBdr>
            </w:div>
            <w:div w:id="726535951">
              <w:marLeft w:val="0"/>
              <w:marRight w:val="0"/>
              <w:marTop w:val="0"/>
              <w:marBottom w:val="0"/>
              <w:divBdr>
                <w:top w:val="none" w:sz="0" w:space="0" w:color="auto"/>
                <w:left w:val="none" w:sz="0" w:space="0" w:color="auto"/>
                <w:bottom w:val="none" w:sz="0" w:space="0" w:color="auto"/>
                <w:right w:val="none" w:sz="0" w:space="0" w:color="auto"/>
              </w:divBdr>
            </w:div>
            <w:div w:id="772169822">
              <w:marLeft w:val="0"/>
              <w:marRight w:val="0"/>
              <w:marTop w:val="0"/>
              <w:marBottom w:val="0"/>
              <w:divBdr>
                <w:top w:val="none" w:sz="0" w:space="0" w:color="auto"/>
                <w:left w:val="none" w:sz="0" w:space="0" w:color="auto"/>
                <w:bottom w:val="none" w:sz="0" w:space="0" w:color="auto"/>
                <w:right w:val="none" w:sz="0" w:space="0" w:color="auto"/>
              </w:divBdr>
            </w:div>
            <w:div w:id="542669526">
              <w:marLeft w:val="0"/>
              <w:marRight w:val="0"/>
              <w:marTop w:val="0"/>
              <w:marBottom w:val="0"/>
              <w:divBdr>
                <w:top w:val="none" w:sz="0" w:space="0" w:color="auto"/>
                <w:left w:val="none" w:sz="0" w:space="0" w:color="auto"/>
                <w:bottom w:val="none" w:sz="0" w:space="0" w:color="auto"/>
                <w:right w:val="none" w:sz="0" w:space="0" w:color="auto"/>
              </w:divBdr>
            </w:div>
            <w:div w:id="2146507307">
              <w:marLeft w:val="0"/>
              <w:marRight w:val="0"/>
              <w:marTop w:val="0"/>
              <w:marBottom w:val="0"/>
              <w:divBdr>
                <w:top w:val="none" w:sz="0" w:space="0" w:color="auto"/>
                <w:left w:val="none" w:sz="0" w:space="0" w:color="auto"/>
                <w:bottom w:val="none" w:sz="0" w:space="0" w:color="auto"/>
                <w:right w:val="none" w:sz="0" w:space="0" w:color="auto"/>
              </w:divBdr>
            </w:div>
            <w:div w:id="45686307">
              <w:marLeft w:val="0"/>
              <w:marRight w:val="0"/>
              <w:marTop w:val="0"/>
              <w:marBottom w:val="0"/>
              <w:divBdr>
                <w:top w:val="none" w:sz="0" w:space="0" w:color="auto"/>
                <w:left w:val="none" w:sz="0" w:space="0" w:color="auto"/>
                <w:bottom w:val="none" w:sz="0" w:space="0" w:color="auto"/>
                <w:right w:val="none" w:sz="0" w:space="0" w:color="auto"/>
              </w:divBdr>
            </w:div>
            <w:div w:id="935482798">
              <w:marLeft w:val="0"/>
              <w:marRight w:val="0"/>
              <w:marTop w:val="0"/>
              <w:marBottom w:val="0"/>
              <w:divBdr>
                <w:top w:val="none" w:sz="0" w:space="0" w:color="auto"/>
                <w:left w:val="none" w:sz="0" w:space="0" w:color="auto"/>
                <w:bottom w:val="none" w:sz="0" w:space="0" w:color="auto"/>
                <w:right w:val="none" w:sz="0" w:space="0" w:color="auto"/>
              </w:divBdr>
            </w:div>
            <w:div w:id="553124687">
              <w:marLeft w:val="0"/>
              <w:marRight w:val="0"/>
              <w:marTop w:val="0"/>
              <w:marBottom w:val="0"/>
              <w:divBdr>
                <w:top w:val="none" w:sz="0" w:space="0" w:color="auto"/>
                <w:left w:val="none" w:sz="0" w:space="0" w:color="auto"/>
                <w:bottom w:val="none" w:sz="0" w:space="0" w:color="auto"/>
                <w:right w:val="none" w:sz="0" w:space="0" w:color="auto"/>
              </w:divBdr>
            </w:div>
            <w:div w:id="2097285765">
              <w:marLeft w:val="0"/>
              <w:marRight w:val="0"/>
              <w:marTop w:val="0"/>
              <w:marBottom w:val="0"/>
              <w:divBdr>
                <w:top w:val="none" w:sz="0" w:space="0" w:color="auto"/>
                <w:left w:val="none" w:sz="0" w:space="0" w:color="auto"/>
                <w:bottom w:val="none" w:sz="0" w:space="0" w:color="auto"/>
                <w:right w:val="none" w:sz="0" w:space="0" w:color="auto"/>
              </w:divBdr>
            </w:div>
            <w:div w:id="394200383">
              <w:marLeft w:val="0"/>
              <w:marRight w:val="0"/>
              <w:marTop w:val="0"/>
              <w:marBottom w:val="0"/>
              <w:divBdr>
                <w:top w:val="none" w:sz="0" w:space="0" w:color="auto"/>
                <w:left w:val="none" w:sz="0" w:space="0" w:color="auto"/>
                <w:bottom w:val="none" w:sz="0" w:space="0" w:color="auto"/>
                <w:right w:val="none" w:sz="0" w:space="0" w:color="auto"/>
              </w:divBdr>
            </w:div>
            <w:div w:id="1516380727">
              <w:marLeft w:val="0"/>
              <w:marRight w:val="0"/>
              <w:marTop w:val="0"/>
              <w:marBottom w:val="0"/>
              <w:divBdr>
                <w:top w:val="none" w:sz="0" w:space="0" w:color="auto"/>
                <w:left w:val="none" w:sz="0" w:space="0" w:color="auto"/>
                <w:bottom w:val="none" w:sz="0" w:space="0" w:color="auto"/>
                <w:right w:val="none" w:sz="0" w:space="0" w:color="auto"/>
              </w:divBdr>
            </w:div>
            <w:div w:id="839278459">
              <w:marLeft w:val="0"/>
              <w:marRight w:val="0"/>
              <w:marTop w:val="0"/>
              <w:marBottom w:val="0"/>
              <w:divBdr>
                <w:top w:val="none" w:sz="0" w:space="0" w:color="auto"/>
                <w:left w:val="none" w:sz="0" w:space="0" w:color="auto"/>
                <w:bottom w:val="none" w:sz="0" w:space="0" w:color="auto"/>
                <w:right w:val="none" w:sz="0" w:space="0" w:color="auto"/>
              </w:divBdr>
            </w:div>
            <w:div w:id="579750345">
              <w:marLeft w:val="0"/>
              <w:marRight w:val="0"/>
              <w:marTop w:val="0"/>
              <w:marBottom w:val="0"/>
              <w:divBdr>
                <w:top w:val="none" w:sz="0" w:space="0" w:color="auto"/>
                <w:left w:val="none" w:sz="0" w:space="0" w:color="auto"/>
                <w:bottom w:val="none" w:sz="0" w:space="0" w:color="auto"/>
                <w:right w:val="none" w:sz="0" w:space="0" w:color="auto"/>
              </w:divBdr>
            </w:div>
            <w:div w:id="1290740056">
              <w:marLeft w:val="0"/>
              <w:marRight w:val="0"/>
              <w:marTop w:val="0"/>
              <w:marBottom w:val="0"/>
              <w:divBdr>
                <w:top w:val="none" w:sz="0" w:space="0" w:color="auto"/>
                <w:left w:val="none" w:sz="0" w:space="0" w:color="auto"/>
                <w:bottom w:val="none" w:sz="0" w:space="0" w:color="auto"/>
                <w:right w:val="none" w:sz="0" w:space="0" w:color="auto"/>
              </w:divBdr>
            </w:div>
            <w:div w:id="828331309">
              <w:marLeft w:val="0"/>
              <w:marRight w:val="0"/>
              <w:marTop w:val="0"/>
              <w:marBottom w:val="0"/>
              <w:divBdr>
                <w:top w:val="none" w:sz="0" w:space="0" w:color="auto"/>
                <w:left w:val="none" w:sz="0" w:space="0" w:color="auto"/>
                <w:bottom w:val="none" w:sz="0" w:space="0" w:color="auto"/>
                <w:right w:val="none" w:sz="0" w:space="0" w:color="auto"/>
              </w:divBdr>
            </w:div>
            <w:div w:id="977563711">
              <w:marLeft w:val="0"/>
              <w:marRight w:val="0"/>
              <w:marTop w:val="0"/>
              <w:marBottom w:val="0"/>
              <w:divBdr>
                <w:top w:val="none" w:sz="0" w:space="0" w:color="auto"/>
                <w:left w:val="none" w:sz="0" w:space="0" w:color="auto"/>
                <w:bottom w:val="none" w:sz="0" w:space="0" w:color="auto"/>
                <w:right w:val="none" w:sz="0" w:space="0" w:color="auto"/>
              </w:divBdr>
            </w:div>
            <w:div w:id="1304584937">
              <w:marLeft w:val="0"/>
              <w:marRight w:val="0"/>
              <w:marTop w:val="0"/>
              <w:marBottom w:val="0"/>
              <w:divBdr>
                <w:top w:val="none" w:sz="0" w:space="0" w:color="auto"/>
                <w:left w:val="none" w:sz="0" w:space="0" w:color="auto"/>
                <w:bottom w:val="none" w:sz="0" w:space="0" w:color="auto"/>
                <w:right w:val="none" w:sz="0" w:space="0" w:color="auto"/>
              </w:divBdr>
            </w:div>
            <w:div w:id="953756053">
              <w:marLeft w:val="0"/>
              <w:marRight w:val="0"/>
              <w:marTop w:val="0"/>
              <w:marBottom w:val="0"/>
              <w:divBdr>
                <w:top w:val="none" w:sz="0" w:space="0" w:color="auto"/>
                <w:left w:val="none" w:sz="0" w:space="0" w:color="auto"/>
                <w:bottom w:val="none" w:sz="0" w:space="0" w:color="auto"/>
                <w:right w:val="none" w:sz="0" w:space="0" w:color="auto"/>
              </w:divBdr>
            </w:div>
            <w:div w:id="1134257835">
              <w:marLeft w:val="0"/>
              <w:marRight w:val="0"/>
              <w:marTop w:val="0"/>
              <w:marBottom w:val="0"/>
              <w:divBdr>
                <w:top w:val="none" w:sz="0" w:space="0" w:color="auto"/>
                <w:left w:val="none" w:sz="0" w:space="0" w:color="auto"/>
                <w:bottom w:val="none" w:sz="0" w:space="0" w:color="auto"/>
                <w:right w:val="none" w:sz="0" w:space="0" w:color="auto"/>
              </w:divBdr>
            </w:div>
            <w:div w:id="1235705029">
              <w:marLeft w:val="0"/>
              <w:marRight w:val="0"/>
              <w:marTop w:val="0"/>
              <w:marBottom w:val="0"/>
              <w:divBdr>
                <w:top w:val="none" w:sz="0" w:space="0" w:color="auto"/>
                <w:left w:val="none" w:sz="0" w:space="0" w:color="auto"/>
                <w:bottom w:val="none" w:sz="0" w:space="0" w:color="auto"/>
                <w:right w:val="none" w:sz="0" w:space="0" w:color="auto"/>
              </w:divBdr>
            </w:div>
            <w:div w:id="378096088">
              <w:marLeft w:val="0"/>
              <w:marRight w:val="0"/>
              <w:marTop w:val="0"/>
              <w:marBottom w:val="0"/>
              <w:divBdr>
                <w:top w:val="none" w:sz="0" w:space="0" w:color="auto"/>
                <w:left w:val="none" w:sz="0" w:space="0" w:color="auto"/>
                <w:bottom w:val="none" w:sz="0" w:space="0" w:color="auto"/>
                <w:right w:val="none" w:sz="0" w:space="0" w:color="auto"/>
              </w:divBdr>
            </w:div>
            <w:div w:id="1858808214">
              <w:marLeft w:val="0"/>
              <w:marRight w:val="0"/>
              <w:marTop w:val="0"/>
              <w:marBottom w:val="0"/>
              <w:divBdr>
                <w:top w:val="none" w:sz="0" w:space="0" w:color="auto"/>
                <w:left w:val="none" w:sz="0" w:space="0" w:color="auto"/>
                <w:bottom w:val="none" w:sz="0" w:space="0" w:color="auto"/>
                <w:right w:val="none" w:sz="0" w:space="0" w:color="auto"/>
              </w:divBdr>
            </w:div>
            <w:div w:id="1624655517">
              <w:marLeft w:val="0"/>
              <w:marRight w:val="0"/>
              <w:marTop w:val="0"/>
              <w:marBottom w:val="0"/>
              <w:divBdr>
                <w:top w:val="none" w:sz="0" w:space="0" w:color="auto"/>
                <w:left w:val="none" w:sz="0" w:space="0" w:color="auto"/>
                <w:bottom w:val="none" w:sz="0" w:space="0" w:color="auto"/>
                <w:right w:val="none" w:sz="0" w:space="0" w:color="auto"/>
              </w:divBdr>
            </w:div>
            <w:div w:id="454300160">
              <w:marLeft w:val="0"/>
              <w:marRight w:val="0"/>
              <w:marTop w:val="0"/>
              <w:marBottom w:val="0"/>
              <w:divBdr>
                <w:top w:val="none" w:sz="0" w:space="0" w:color="auto"/>
                <w:left w:val="none" w:sz="0" w:space="0" w:color="auto"/>
                <w:bottom w:val="none" w:sz="0" w:space="0" w:color="auto"/>
                <w:right w:val="none" w:sz="0" w:space="0" w:color="auto"/>
              </w:divBdr>
            </w:div>
            <w:div w:id="674116142">
              <w:marLeft w:val="0"/>
              <w:marRight w:val="0"/>
              <w:marTop w:val="0"/>
              <w:marBottom w:val="0"/>
              <w:divBdr>
                <w:top w:val="none" w:sz="0" w:space="0" w:color="auto"/>
                <w:left w:val="none" w:sz="0" w:space="0" w:color="auto"/>
                <w:bottom w:val="none" w:sz="0" w:space="0" w:color="auto"/>
                <w:right w:val="none" w:sz="0" w:space="0" w:color="auto"/>
              </w:divBdr>
            </w:div>
            <w:div w:id="817847771">
              <w:marLeft w:val="0"/>
              <w:marRight w:val="0"/>
              <w:marTop w:val="0"/>
              <w:marBottom w:val="0"/>
              <w:divBdr>
                <w:top w:val="none" w:sz="0" w:space="0" w:color="auto"/>
                <w:left w:val="none" w:sz="0" w:space="0" w:color="auto"/>
                <w:bottom w:val="none" w:sz="0" w:space="0" w:color="auto"/>
                <w:right w:val="none" w:sz="0" w:space="0" w:color="auto"/>
              </w:divBdr>
            </w:div>
            <w:div w:id="880049786">
              <w:marLeft w:val="0"/>
              <w:marRight w:val="0"/>
              <w:marTop w:val="0"/>
              <w:marBottom w:val="0"/>
              <w:divBdr>
                <w:top w:val="none" w:sz="0" w:space="0" w:color="auto"/>
                <w:left w:val="none" w:sz="0" w:space="0" w:color="auto"/>
                <w:bottom w:val="none" w:sz="0" w:space="0" w:color="auto"/>
                <w:right w:val="none" w:sz="0" w:space="0" w:color="auto"/>
              </w:divBdr>
            </w:div>
            <w:div w:id="1138064025">
              <w:marLeft w:val="0"/>
              <w:marRight w:val="0"/>
              <w:marTop w:val="0"/>
              <w:marBottom w:val="0"/>
              <w:divBdr>
                <w:top w:val="none" w:sz="0" w:space="0" w:color="auto"/>
                <w:left w:val="none" w:sz="0" w:space="0" w:color="auto"/>
                <w:bottom w:val="none" w:sz="0" w:space="0" w:color="auto"/>
                <w:right w:val="none" w:sz="0" w:space="0" w:color="auto"/>
              </w:divBdr>
            </w:div>
            <w:div w:id="1944337320">
              <w:marLeft w:val="0"/>
              <w:marRight w:val="0"/>
              <w:marTop w:val="0"/>
              <w:marBottom w:val="0"/>
              <w:divBdr>
                <w:top w:val="none" w:sz="0" w:space="0" w:color="auto"/>
                <w:left w:val="none" w:sz="0" w:space="0" w:color="auto"/>
                <w:bottom w:val="none" w:sz="0" w:space="0" w:color="auto"/>
                <w:right w:val="none" w:sz="0" w:space="0" w:color="auto"/>
              </w:divBdr>
            </w:div>
            <w:div w:id="665134817">
              <w:marLeft w:val="0"/>
              <w:marRight w:val="0"/>
              <w:marTop w:val="0"/>
              <w:marBottom w:val="0"/>
              <w:divBdr>
                <w:top w:val="none" w:sz="0" w:space="0" w:color="auto"/>
                <w:left w:val="none" w:sz="0" w:space="0" w:color="auto"/>
                <w:bottom w:val="none" w:sz="0" w:space="0" w:color="auto"/>
                <w:right w:val="none" w:sz="0" w:space="0" w:color="auto"/>
              </w:divBdr>
            </w:div>
            <w:div w:id="548034979">
              <w:marLeft w:val="0"/>
              <w:marRight w:val="0"/>
              <w:marTop w:val="0"/>
              <w:marBottom w:val="0"/>
              <w:divBdr>
                <w:top w:val="none" w:sz="0" w:space="0" w:color="auto"/>
                <w:left w:val="none" w:sz="0" w:space="0" w:color="auto"/>
                <w:bottom w:val="none" w:sz="0" w:space="0" w:color="auto"/>
                <w:right w:val="none" w:sz="0" w:space="0" w:color="auto"/>
              </w:divBdr>
            </w:div>
            <w:div w:id="1524634770">
              <w:marLeft w:val="0"/>
              <w:marRight w:val="0"/>
              <w:marTop w:val="0"/>
              <w:marBottom w:val="0"/>
              <w:divBdr>
                <w:top w:val="none" w:sz="0" w:space="0" w:color="auto"/>
                <w:left w:val="none" w:sz="0" w:space="0" w:color="auto"/>
                <w:bottom w:val="none" w:sz="0" w:space="0" w:color="auto"/>
                <w:right w:val="none" w:sz="0" w:space="0" w:color="auto"/>
              </w:divBdr>
            </w:div>
            <w:div w:id="1066220467">
              <w:marLeft w:val="0"/>
              <w:marRight w:val="0"/>
              <w:marTop w:val="0"/>
              <w:marBottom w:val="0"/>
              <w:divBdr>
                <w:top w:val="none" w:sz="0" w:space="0" w:color="auto"/>
                <w:left w:val="none" w:sz="0" w:space="0" w:color="auto"/>
                <w:bottom w:val="none" w:sz="0" w:space="0" w:color="auto"/>
                <w:right w:val="none" w:sz="0" w:space="0" w:color="auto"/>
              </w:divBdr>
            </w:div>
            <w:div w:id="1414426274">
              <w:marLeft w:val="0"/>
              <w:marRight w:val="0"/>
              <w:marTop w:val="0"/>
              <w:marBottom w:val="0"/>
              <w:divBdr>
                <w:top w:val="none" w:sz="0" w:space="0" w:color="auto"/>
                <w:left w:val="none" w:sz="0" w:space="0" w:color="auto"/>
                <w:bottom w:val="none" w:sz="0" w:space="0" w:color="auto"/>
                <w:right w:val="none" w:sz="0" w:space="0" w:color="auto"/>
              </w:divBdr>
            </w:div>
            <w:div w:id="1984699221">
              <w:marLeft w:val="0"/>
              <w:marRight w:val="0"/>
              <w:marTop w:val="0"/>
              <w:marBottom w:val="0"/>
              <w:divBdr>
                <w:top w:val="none" w:sz="0" w:space="0" w:color="auto"/>
                <w:left w:val="none" w:sz="0" w:space="0" w:color="auto"/>
                <w:bottom w:val="none" w:sz="0" w:space="0" w:color="auto"/>
                <w:right w:val="none" w:sz="0" w:space="0" w:color="auto"/>
              </w:divBdr>
            </w:div>
            <w:div w:id="378941320">
              <w:marLeft w:val="0"/>
              <w:marRight w:val="0"/>
              <w:marTop w:val="0"/>
              <w:marBottom w:val="0"/>
              <w:divBdr>
                <w:top w:val="none" w:sz="0" w:space="0" w:color="auto"/>
                <w:left w:val="none" w:sz="0" w:space="0" w:color="auto"/>
                <w:bottom w:val="none" w:sz="0" w:space="0" w:color="auto"/>
                <w:right w:val="none" w:sz="0" w:space="0" w:color="auto"/>
              </w:divBdr>
            </w:div>
            <w:div w:id="45690141">
              <w:marLeft w:val="0"/>
              <w:marRight w:val="0"/>
              <w:marTop w:val="0"/>
              <w:marBottom w:val="0"/>
              <w:divBdr>
                <w:top w:val="none" w:sz="0" w:space="0" w:color="auto"/>
                <w:left w:val="none" w:sz="0" w:space="0" w:color="auto"/>
                <w:bottom w:val="none" w:sz="0" w:space="0" w:color="auto"/>
                <w:right w:val="none" w:sz="0" w:space="0" w:color="auto"/>
              </w:divBdr>
            </w:div>
            <w:div w:id="943419771">
              <w:marLeft w:val="0"/>
              <w:marRight w:val="0"/>
              <w:marTop w:val="0"/>
              <w:marBottom w:val="0"/>
              <w:divBdr>
                <w:top w:val="none" w:sz="0" w:space="0" w:color="auto"/>
                <w:left w:val="none" w:sz="0" w:space="0" w:color="auto"/>
                <w:bottom w:val="none" w:sz="0" w:space="0" w:color="auto"/>
                <w:right w:val="none" w:sz="0" w:space="0" w:color="auto"/>
              </w:divBdr>
            </w:div>
            <w:div w:id="612980890">
              <w:marLeft w:val="0"/>
              <w:marRight w:val="0"/>
              <w:marTop w:val="0"/>
              <w:marBottom w:val="0"/>
              <w:divBdr>
                <w:top w:val="none" w:sz="0" w:space="0" w:color="auto"/>
                <w:left w:val="none" w:sz="0" w:space="0" w:color="auto"/>
                <w:bottom w:val="none" w:sz="0" w:space="0" w:color="auto"/>
                <w:right w:val="none" w:sz="0" w:space="0" w:color="auto"/>
              </w:divBdr>
            </w:div>
            <w:div w:id="832601617">
              <w:marLeft w:val="0"/>
              <w:marRight w:val="0"/>
              <w:marTop w:val="0"/>
              <w:marBottom w:val="0"/>
              <w:divBdr>
                <w:top w:val="none" w:sz="0" w:space="0" w:color="auto"/>
                <w:left w:val="none" w:sz="0" w:space="0" w:color="auto"/>
                <w:bottom w:val="none" w:sz="0" w:space="0" w:color="auto"/>
                <w:right w:val="none" w:sz="0" w:space="0" w:color="auto"/>
              </w:divBdr>
            </w:div>
            <w:div w:id="38826263">
              <w:marLeft w:val="0"/>
              <w:marRight w:val="0"/>
              <w:marTop w:val="0"/>
              <w:marBottom w:val="0"/>
              <w:divBdr>
                <w:top w:val="none" w:sz="0" w:space="0" w:color="auto"/>
                <w:left w:val="none" w:sz="0" w:space="0" w:color="auto"/>
                <w:bottom w:val="none" w:sz="0" w:space="0" w:color="auto"/>
                <w:right w:val="none" w:sz="0" w:space="0" w:color="auto"/>
              </w:divBdr>
            </w:div>
            <w:div w:id="875119377">
              <w:marLeft w:val="0"/>
              <w:marRight w:val="0"/>
              <w:marTop w:val="0"/>
              <w:marBottom w:val="0"/>
              <w:divBdr>
                <w:top w:val="none" w:sz="0" w:space="0" w:color="auto"/>
                <w:left w:val="none" w:sz="0" w:space="0" w:color="auto"/>
                <w:bottom w:val="none" w:sz="0" w:space="0" w:color="auto"/>
                <w:right w:val="none" w:sz="0" w:space="0" w:color="auto"/>
              </w:divBdr>
            </w:div>
            <w:div w:id="2079550554">
              <w:marLeft w:val="0"/>
              <w:marRight w:val="0"/>
              <w:marTop w:val="0"/>
              <w:marBottom w:val="0"/>
              <w:divBdr>
                <w:top w:val="none" w:sz="0" w:space="0" w:color="auto"/>
                <w:left w:val="none" w:sz="0" w:space="0" w:color="auto"/>
                <w:bottom w:val="none" w:sz="0" w:space="0" w:color="auto"/>
                <w:right w:val="none" w:sz="0" w:space="0" w:color="auto"/>
              </w:divBdr>
            </w:div>
            <w:div w:id="1869952390">
              <w:marLeft w:val="0"/>
              <w:marRight w:val="0"/>
              <w:marTop w:val="0"/>
              <w:marBottom w:val="0"/>
              <w:divBdr>
                <w:top w:val="none" w:sz="0" w:space="0" w:color="auto"/>
                <w:left w:val="none" w:sz="0" w:space="0" w:color="auto"/>
                <w:bottom w:val="none" w:sz="0" w:space="0" w:color="auto"/>
                <w:right w:val="none" w:sz="0" w:space="0" w:color="auto"/>
              </w:divBdr>
            </w:div>
            <w:div w:id="1614164432">
              <w:marLeft w:val="0"/>
              <w:marRight w:val="0"/>
              <w:marTop w:val="0"/>
              <w:marBottom w:val="0"/>
              <w:divBdr>
                <w:top w:val="none" w:sz="0" w:space="0" w:color="auto"/>
                <w:left w:val="none" w:sz="0" w:space="0" w:color="auto"/>
                <w:bottom w:val="none" w:sz="0" w:space="0" w:color="auto"/>
                <w:right w:val="none" w:sz="0" w:space="0" w:color="auto"/>
              </w:divBdr>
            </w:div>
            <w:div w:id="2119836694">
              <w:marLeft w:val="0"/>
              <w:marRight w:val="0"/>
              <w:marTop w:val="0"/>
              <w:marBottom w:val="0"/>
              <w:divBdr>
                <w:top w:val="none" w:sz="0" w:space="0" w:color="auto"/>
                <w:left w:val="none" w:sz="0" w:space="0" w:color="auto"/>
                <w:bottom w:val="none" w:sz="0" w:space="0" w:color="auto"/>
                <w:right w:val="none" w:sz="0" w:space="0" w:color="auto"/>
              </w:divBdr>
            </w:div>
            <w:div w:id="1929578748">
              <w:marLeft w:val="0"/>
              <w:marRight w:val="0"/>
              <w:marTop w:val="0"/>
              <w:marBottom w:val="0"/>
              <w:divBdr>
                <w:top w:val="none" w:sz="0" w:space="0" w:color="auto"/>
                <w:left w:val="none" w:sz="0" w:space="0" w:color="auto"/>
                <w:bottom w:val="none" w:sz="0" w:space="0" w:color="auto"/>
                <w:right w:val="none" w:sz="0" w:space="0" w:color="auto"/>
              </w:divBdr>
            </w:div>
          </w:divsChild>
        </w:div>
        <w:div w:id="905452762">
          <w:marLeft w:val="0"/>
          <w:marRight w:val="0"/>
          <w:marTop w:val="0"/>
          <w:marBottom w:val="0"/>
          <w:divBdr>
            <w:top w:val="none" w:sz="0" w:space="0" w:color="auto"/>
            <w:left w:val="none" w:sz="0" w:space="0" w:color="auto"/>
            <w:bottom w:val="none" w:sz="0" w:space="0" w:color="auto"/>
            <w:right w:val="none" w:sz="0" w:space="0" w:color="auto"/>
          </w:divBdr>
          <w:divsChild>
            <w:div w:id="26874916">
              <w:marLeft w:val="0"/>
              <w:marRight w:val="0"/>
              <w:marTop w:val="0"/>
              <w:marBottom w:val="0"/>
              <w:divBdr>
                <w:top w:val="none" w:sz="0" w:space="0" w:color="auto"/>
                <w:left w:val="none" w:sz="0" w:space="0" w:color="auto"/>
                <w:bottom w:val="none" w:sz="0" w:space="0" w:color="auto"/>
                <w:right w:val="none" w:sz="0" w:space="0" w:color="auto"/>
              </w:divBdr>
            </w:div>
            <w:div w:id="1051929099">
              <w:marLeft w:val="0"/>
              <w:marRight w:val="0"/>
              <w:marTop w:val="0"/>
              <w:marBottom w:val="0"/>
              <w:divBdr>
                <w:top w:val="none" w:sz="0" w:space="0" w:color="auto"/>
                <w:left w:val="none" w:sz="0" w:space="0" w:color="auto"/>
                <w:bottom w:val="none" w:sz="0" w:space="0" w:color="auto"/>
                <w:right w:val="none" w:sz="0" w:space="0" w:color="auto"/>
              </w:divBdr>
            </w:div>
            <w:div w:id="204491414">
              <w:marLeft w:val="0"/>
              <w:marRight w:val="0"/>
              <w:marTop w:val="0"/>
              <w:marBottom w:val="0"/>
              <w:divBdr>
                <w:top w:val="none" w:sz="0" w:space="0" w:color="auto"/>
                <w:left w:val="none" w:sz="0" w:space="0" w:color="auto"/>
                <w:bottom w:val="none" w:sz="0" w:space="0" w:color="auto"/>
                <w:right w:val="none" w:sz="0" w:space="0" w:color="auto"/>
              </w:divBdr>
            </w:div>
            <w:div w:id="99230602">
              <w:marLeft w:val="0"/>
              <w:marRight w:val="0"/>
              <w:marTop w:val="0"/>
              <w:marBottom w:val="0"/>
              <w:divBdr>
                <w:top w:val="none" w:sz="0" w:space="0" w:color="auto"/>
                <w:left w:val="none" w:sz="0" w:space="0" w:color="auto"/>
                <w:bottom w:val="none" w:sz="0" w:space="0" w:color="auto"/>
                <w:right w:val="none" w:sz="0" w:space="0" w:color="auto"/>
              </w:divBdr>
            </w:div>
            <w:div w:id="2034569985">
              <w:marLeft w:val="0"/>
              <w:marRight w:val="0"/>
              <w:marTop w:val="0"/>
              <w:marBottom w:val="0"/>
              <w:divBdr>
                <w:top w:val="none" w:sz="0" w:space="0" w:color="auto"/>
                <w:left w:val="none" w:sz="0" w:space="0" w:color="auto"/>
                <w:bottom w:val="none" w:sz="0" w:space="0" w:color="auto"/>
                <w:right w:val="none" w:sz="0" w:space="0" w:color="auto"/>
              </w:divBdr>
            </w:div>
            <w:div w:id="211507686">
              <w:marLeft w:val="0"/>
              <w:marRight w:val="0"/>
              <w:marTop w:val="0"/>
              <w:marBottom w:val="0"/>
              <w:divBdr>
                <w:top w:val="none" w:sz="0" w:space="0" w:color="auto"/>
                <w:left w:val="none" w:sz="0" w:space="0" w:color="auto"/>
                <w:bottom w:val="none" w:sz="0" w:space="0" w:color="auto"/>
                <w:right w:val="none" w:sz="0" w:space="0" w:color="auto"/>
              </w:divBdr>
            </w:div>
            <w:div w:id="1995332081">
              <w:marLeft w:val="0"/>
              <w:marRight w:val="0"/>
              <w:marTop w:val="0"/>
              <w:marBottom w:val="0"/>
              <w:divBdr>
                <w:top w:val="none" w:sz="0" w:space="0" w:color="auto"/>
                <w:left w:val="none" w:sz="0" w:space="0" w:color="auto"/>
                <w:bottom w:val="none" w:sz="0" w:space="0" w:color="auto"/>
                <w:right w:val="none" w:sz="0" w:space="0" w:color="auto"/>
              </w:divBdr>
            </w:div>
            <w:div w:id="282469887">
              <w:marLeft w:val="0"/>
              <w:marRight w:val="0"/>
              <w:marTop w:val="0"/>
              <w:marBottom w:val="0"/>
              <w:divBdr>
                <w:top w:val="none" w:sz="0" w:space="0" w:color="auto"/>
                <w:left w:val="none" w:sz="0" w:space="0" w:color="auto"/>
                <w:bottom w:val="none" w:sz="0" w:space="0" w:color="auto"/>
                <w:right w:val="none" w:sz="0" w:space="0" w:color="auto"/>
              </w:divBdr>
            </w:div>
            <w:div w:id="1205673839">
              <w:marLeft w:val="0"/>
              <w:marRight w:val="0"/>
              <w:marTop w:val="0"/>
              <w:marBottom w:val="0"/>
              <w:divBdr>
                <w:top w:val="none" w:sz="0" w:space="0" w:color="auto"/>
                <w:left w:val="none" w:sz="0" w:space="0" w:color="auto"/>
                <w:bottom w:val="none" w:sz="0" w:space="0" w:color="auto"/>
                <w:right w:val="none" w:sz="0" w:space="0" w:color="auto"/>
              </w:divBdr>
            </w:div>
            <w:div w:id="1960606492">
              <w:marLeft w:val="0"/>
              <w:marRight w:val="0"/>
              <w:marTop w:val="0"/>
              <w:marBottom w:val="0"/>
              <w:divBdr>
                <w:top w:val="none" w:sz="0" w:space="0" w:color="auto"/>
                <w:left w:val="none" w:sz="0" w:space="0" w:color="auto"/>
                <w:bottom w:val="none" w:sz="0" w:space="0" w:color="auto"/>
                <w:right w:val="none" w:sz="0" w:space="0" w:color="auto"/>
              </w:divBdr>
            </w:div>
            <w:div w:id="439566115">
              <w:marLeft w:val="0"/>
              <w:marRight w:val="0"/>
              <w:marTop w:val="0"/>
              <w:marBottom w:val="0"/>
              <w:divBdr>
                <w:top w:val="none" w:sz="0" w:space="0" w:color="auto"/>
                <w:left w:val="none" w:sz="0" w:space="0" w:color="auto"/>
                <w:bottom w:val="none" w:sz="0" w:space="0" w:color="auto"/>
                <w:right w:val="none" w:sz="0" w:space="0" w:color="auto"/>
              </w:divBdr>
            </w:div>
            <w:div w:id="1157845368">
              <w:marLeft w:val="0"/>
              <w:marRight w:val="0"/>
              <w:marTop w:val="0"/>
              <w:marBottom w:val="0"/>
              <w:divBdr>
                <w:top w:val="none" w:sz="0" w:space="0" w:color="auto"/>
                <w:left w:val="none" w:sz="0" w:space="0" w:color="auto"/>
                <w:bottom w:val="none" w:sz="0" w:space="0" w:color="auto"/>
                <w:right w:val="none" w:sz="0" w:space="0" w:color="auto"/>
              </w:divBdr>
            </w:div>
            <w:div w:id="316886550">
              <w:marLeft w:val="0"/>
              <w:marRight w:val="0"/>
              <w:marTop w:val="0"/>
              <w:marBottom w:val="0"/>
              <w:divBdr>
                <w:top w:val="none" w:sz="0" w:space="0" w:color="auto"/>
                <w:left w:val="none" w:sz="0" w:space="0" w:color="auto"/>
                <w:bottom w:val="none" w:sz="0" w:space="0" w:color="auto"/>
                <w:right w:val="none" w:sz="0" w:space="0" w:color="auto"/>
              </w:divBdr>
            </w:div>
            <w:div w:id="1351494375">
              <w:marLeft w:val="0"/>
              <w:marRight w:val="0"/>
              <w:marTop w:val="0"/>
              <w:marBottom w:val="0"/>
              <w:divBdr>
                <w:top w:val="none" w:sz="0" w:space="0" w:color="auto"/>
                <w:left w:val="none" w:sz="0" w:space="0" w:color="auto"/>
                <w:bottom w:val="none" w:sz="0" w:space="0" w:color="auto"/>
                <w:right w:val="none" w:sz="0" w:space="0" w:color="auto"/>
              </w:divBdr>
            </w:div>
            <w:div w:id="1972788790">
              <w:marLeft w:val="0"/>
              <w:marRight w:val="0"/>
              <w:marTop w:val="0"/>
              <w:marBottom w:val="0"/>
              <w:divBdr>
                <w:top w:val="none" w:sz="0" w:space="0" w:color="auto"/>
                <w:left w:val="none" w:sz="0" w:space="0" w:color="auto"/>
                <w:bottom w:val="none" w:sz="0" w:space="0" w:color="auto"/>
                <w:right w:val="none" w:sz="0" w:space="0" w:color="auto"/>
              </w:divBdr>
            </w:div>
            <w:div w:id="1928345965">
              <w:marLeft w:val="0"/>
              <w:marRight w:val="0"/>
              <w:marTop w:val="0"/>
              <w:marBottom w:val="0"/>
              <w:divBdr>
                <w:top w:val="none" w:sz="0" w:space="0" w:color="auto"/>
                <w:left w:val="none" w:sz="0" w:space="0" w:color="auto"/>
                <w:bottom w:val="none" w:sz="0" w:space="0" w:color="auto"/>
                <w:right w:val="none" w:sz="0" w:space="0" w:color="auto"/>
              </w:divBdr>
            </w:div>
            <w:div w:id="658310183">
              <w:marLeft w:val="0"/>
              <w:marRight w:val="0"/>
              <w:marTop w:val="0"/>
              <w:marBottom w:val="0"/>
              <w:divBdr>
                <w:top w:val="none" w:sz="0" w:space="0" w:color="auto"/>
                <w:left w:val="none" w:sz="0" w:space="0" w:color="auto"/>
                <w:bottom w:val="none" w:sz="0" w:space="0" w:color="auto"/>
                <w:right w:val="none" w:sz="0" w:space="0" w:color="auto"/>
              </w:divBdr>
            </w:div>
            <w:div w:id="1709598853">
              <w:marLeft w:val="0"/>
              <w:marRight w:val="0"/>
              <w:marTop w:val="0"/>
              <w:marBottom w:val="0"/>
              <w:divBdr>
                <w:top w:val="none" w:sz="0" w:space="0" w:color="auto"/>
                <w:left w:val="none" w:sz="0" w:space="0" w:color="auto"/>
                <w:bottom w:val="none" w:sz="0" w:space="0" w:color="auto"/>
                <w:right w:val="none" w:sz="0" w:space="0" w:color="auto"/>
              </w:divBdr>
            </w:div>
            <w:div w:id="1422024390">
              <w:marLeft w:val="0"/>
              <w:marRight w:val="0"/>
              <w:marTop w:val="0"/>
              <w:marBottom w:val="0"/>
              <w:divBdr>
                <w:top w:val="none" w:sz="0" w:space="0" w:color="auto"/>
                <w:left w:val="none" w:sz="0" w:space="0" w:color="auto"/>
                <w:bottom w:val="none" w:sz="0" w:space="0" w:color="auto"/>
                <w:right w:val="none" w:sz="0" w:space="0" w:color="auto"/>
              </w:divBdr>
            </w:div>
            <w:div w:id="1772511475">
              <w:marLeft w:val="0"/>
              <w:marRight w:val="0"/>
              <w:marTop w:val="0"/>
              <w:marBottom w:val="0"/>
              <w:divBdr>
                <w:top w:val="none" w:sz="0" w:space="0" w:color="auto"/>
                <w:left w:val="none" w:sz="0" w:space="0" w:color="auto"/>
                <w:bottom w:val="none" w:sz="0" w:space="0" w:color="auto"/>
                <w:right w:val="none" w:sz="0" w:space="0" w:color="auto"/>
              </w:divBdr>
            </w:div>
            <w:div w:id="1848473332">
              <w:marLeft w:val="0"/>
              <w:marRight w:val="0"/>
              <w:marTop w:val="0"/>
              <w:marBottom w:val="0"/>
              <w:divBdr>
                <w:top w:val="none" w:sz="0" w:space="0" w:color="auto"/>
                <w:left w:val="none" w:sz="0" w:space="0" w:color="auto"/>
                <w:bottom w:val="none" w:sz="0" w:space="0" w:color="auto"/>
                <w:right w:val="none" w:sz="0" w:space="0" w:color="auto"/>
              </w:divBdr>
            </w:div>
            <w:div w:id="454643844">
              <w:marLeft w:val="0"/>
              <w:marRight w:val="0"/>
              <w:marTop w:val="0"/>
              <w:marBottom w:val="0"/>
              <w:divBdr>
                <w:top w:val="none" w:sz="0" w:space="0" w:color="auto"/>
                <w:left w:val="none" w:sz="0" w:space="0" w:color="auto"/>
                <w:bottom w:val="none" w:sz="0" w:space="0" w:color="auto"/>
                <w:right w:val="none" w:sz="0" w:space="0" w:color="auto"/>
              </w:divBdr>
            </w:div>
            <w:div w:id="2126387058">
              <w:marLeft w:val="0"/>
              <w:marRight w:val="0"/>
              <w:marTop w:val="0"/>
              <w:marBottom w:val="0"/>
              <w:divBdr>
                <w:top w:val="none" w:sz="0" w:space="0" w:color="auto"/>
                <w:left w:val="none" w:sz="0" w:space="0" w:color="auto"/>
                <w:bottom w:val="none" w:sz="0" w:space="0" w:color="auto"/>
                <w:right w:val="none" w:sz="0" w:space="0" w:color="auto"/>
              </w:divBdr>
            </w:div>
            <w:div w:id="102770563">
              <w:marLeft w:val="0"/>
              <w:marRight w:val="0"/>
              <w:marTop w:val="0"/>
              <w:marBottom w:val="0"/>
              <w:divBdr>
                <w:top w:val="none" w:sz="0" w:space="0" w:color="auto"/>
                <w:left w:val="none" w:sz="0" w:space="0" w:color="auto"/>
                <w:bottom w:val="none" w:sz="0" w:space="0" w:color="auto"/>
                <w:right w:val="none" w:sz="0" w:space="0" w:color="auto"/>
              </w:divBdr>
            </w:div>
            <w:div w:id="1385517949">
              <w:marLeft w:val="0"/>
              <w:marRight w:val="0"/>
              <w:marTop w:val="0"/>
              <w:marBottom w:val="0"/>
              <w:divBdr>
                <w:top w:val="none" w:sz="0" w:space="0" w:color="auto"/>
                <w:left w:val="none" w:sz="0" w:space="0" w:color="auto"/>
                <w:bottom w:val="none" w:sz="0" w:space="0" w:color="auto"/>
                <w:right w:val="none" w:sz="0" w:space="0" w:color="auto"/>
              </w:divBdr>
            </w:div>
            <w:div w:id="131170150">
              <w:marLeft w:val="0"/>
              <w:marRight w:val="0"/>
              <w:marTop w:val="0"/>
              <w:marBottom w:val="0"/>
              <w:divBdr>
                <w:top w:val="none" w:sz="0" w:space="0" w:color="auto"/>
                <w:left w:val="none" w:sz="0" w:space="0" w:color="auto"/>
                <w:bottom w:val="none" w:sz="0" w:space="0" w:color="auto"/>
                <w:right w:val="none" w:sz="0" w:space="0" w:color="auto"/>
              </w:divBdr>
            </w:div>
            <w:div w:id="386494740">
              <w:marLeft w:val="0"/>
              <w:marRight w:val="0"/>
              <w:marTop w:val="0"/>
              <w:marBottom w:val="0"/>
              <w:divBdr>
                <w:top w:val="none" w:sz="0" w:space="0" w:color="auto"/>
                <w:left w:val="none" w:sz="0" w:space="0" w:color="auto"/>
                <w:bottom w:val="none" w:sz="0" w:space="0" w:color="auto"/>
                <w:right w:val="none" w:sz="0" w:space="0" w:color="auto"/>
              </w:divBdr>
            </w:div>
            <w:div w:id="650252806">
              <w:marLeft w:val="0"/>
              <w:marRight w:val="0"/>
              <w:marTop w:val="0"/>
              <w:marBottom w:val="0"/>
              <w:divBdr>
                <w:top w:val="none" w:sz="0" w:space="0" w:color="auto"/>
                <w:left w:val="none" w:sz="0" w:space="0" w:color="auto"/>
                <w:bottom w:val="none" w:sz="0" w:space="0" w:color="auto"/>
                <w:right w:val="none" w:sz="0" w:space="0" w:color="auto"/>
              </w:divBdr>
            </w:div>
            <w:div w:id="216480896">
              <w:marLeft w:val="0"/>
              <w:marRight w:val="0"/>
              <w:marTop w:val="0"/>
              <w:marBottom w:val="0"/>
              <w:divBdr>
                <w:top w:val="none" w:sz="0" w:space="0" w:color="auto"/>
                <w:left w:val="none" w:sz="0" w:space="0" w:color="auto"/>
                <w:bottom w:val="none" w:sz="0" w:space="0" w:color="auto"/>
                <w:right w:val="none" w:sz="0" w:space="0" w:color="auto"/>
              </w:divBdr>
            </w:div>
            <w:div w:id="511721068">
              <w:marLeft w:val="0"/>
              <w:marRight w:val="0"/>
              <w:marTop w:val="0"/>
              <w:marBottom w:val="0"/>
              <w:divBdr>
                <w:top w:val="none" w:sz="0" w:space="0" w:color="auto"/>
                <w:left w:val="none" w:sz="0" w:space="0" w:color="auto"/>
                <w:bottom w:val="none" w:sz="0" w:space="0" w:color="auto"/>
                <w:right w:val="none" w:sz="0" w:space="0" w:color="auto"/>
              </w:divBdr>
            </w:div>
            <w:div w:id="1066100173">
              <w:marLeft w:val="0"/>
              <w:marRight w:val="0"/>
              <w:marTop w:val="0"/>
              <w:marBottom w:val="0"/>
              <w:divBdr>
                <w:top w:val="none" w:sz="0" w:space="0" w:color="auto"/>
                <w:left w:val="none" w:sz="0" w:space="0" w:color="auto"/>
                <w:bottom w:val="none" w:sz="0" w:space="0" w:color="auto"/>
                <w:right w:val="none" w:sz="0" w:space="0" w:color="auto"/>
              </w:divBdr>
            </w:div>
            <w:div w:id="67852703">
              <w:marLeft w:val="0"/>
              <w:marRight w:val="0"/>
              <w:marTop w:val="0"/>
              <w:marBottom w:val="0"/>
              <w:divBdr>
                <w:top w:val="none" w:sz="0" w:space="0" w:color="auto"/>
                <w:left w:val="none" w:sz="0" w:space="0" w:color="auto"/>
                <w:bottom w:val="none" w:sz="0" w:space="0" w:color="auto"/>
                <w:right w:val="none" w:sz="0" w:space="0" w:color="auto"/>
              </w:divBdr>
            </w:div>
            <w:div w:id="1549342589">
              <w:marLeft w:val="0"/>
              <w:marRight w:val="0"/>
              <w:marTop w:val="0"/>
              <w:marBottom w:val="0"/>
              <w:divBdr>
                <w:top w:val="none" w:sz="0" w:space="0" w:color="auto"/>
                <w:left w:val="none" w:sz="0" w:space="0" w:color="auto"/>
                <w:bottom w:val="none" w:sz="0" w:space="0" w:color="auto"/>
                <w:right w:val="none" w:sz="0" w:space="0" w:color="auto"/>
              </w:divBdr>
            </w:div>
            <w:div w:id="924388338">
              <w:marLeft w:val="0"/>
              <w:marRight w:val="0"/>
              <w:marTop w:val="0"/>
              <w:marBottom w:val="0"/>
              <w:divBdr>
                <w:top w:val="none" w:sz="0" w:space="0" w:color="auto"/>
                <w:left w:val="none" w:sz="0" w:space="0" w:color="auto"/>
                <w:bottom w:val="none" w:sz="0" w:space="0" w:color="auto"/>
                <w:right w:val="none" w:sz="0" w:space="0" w:color="auto"/>
              </w:divBdr>
            </w:div>
            <w:div w:id="1197087463">
              <w:marLeft w:val="0"/>
              <w:marRight w:val="0"/>
              <w:marTop w:val="0"/>
              <w:marBottom w:val="0"/>
              <w:divBdr>
                <w:top w:val="none" w:sz="0" w:space="0" w:color="auto"/>
                <w:left w:val="none" w:sz="0" w:space="0" w:color="auto"/>
                <w:bottom w:val="none" w:sz="0" w:space="0" w:color="auto"/>
                <w:right w:val="none" w:sz="0" w:space="0" w:color="auto"/>
              </w:divBdr>
            </w:div>
            <w:div w:id="398015369">
              <w:marLeft w:val="0"/>
              <w:marRight w:val="0"/>
              <w:marTop w:val="0"/>
              <w:marBottom w:val="0"/>
              <w:divBdr>
                <w:top w:val="none" w:sz="0" w:space="0" w:color="auto"/>
                <w:left w:val="none" w:sz="0" w:space="0" w:color="auto"/>
                <w:bottom w:val="none" w:sz="0" w:space="0" w:color="auto"/>
                <w:right w:val="none" w:sz="0" w:space="0" w:color="auto"/>
              </w:divBdr>
            </w:div>
            <w:div w:id="565648214">
              <w:marLeft w:val="0"/>
              <w:marRight w:val="0"/>
              <w:marTop w:val="0"/>
              <w:marBottom w:val="0"/>
              <w:divBdr>
                <w:top w:val="none" w:sz="0" w:space="0" w:color="auto"/>
                <w:left w:val="none" w:sz="0" w:space="0" w:color="auto"/>
                <w:bottom w:val="none" w:sz="0" w:space="0" w:color="auto"/>
                <w:right w:val="none" w:sz="0" w:space="0" w:color="auto"/>
              </w:divBdr>
            </w:div>
            <w:div w:id="1063065892">
              <w:marLeft w:val="0"/>
              <w:marRight w:val="0"/>
              <w:marTop w:val="0"/>
              <w:marBottom w:val="0"/>
              <w:divBdr>
                <w:top w:val="none" w:sz="0" w:space="0" w:color="auto"/>
                <w:left w:val="none" w:sz="0" w:space="0" w:color="auto"/>
                <w:bottom w:val="none" w:sz="0" w:space="0" w:color="auto"/>
                <w:right w:val="none" w:sz="0" w:space="0" w:color="auto"/>
              </w:divBdr>
            </w:div>
            <w:div w:id="2140831724">
              <w:marLeft w:val="0"/>
              <w:marRight w:val="0"/>
              <w:marTop w:val="0"/>
              <w:marBottom w:val="0"/>
              <w:divBdr>
                <w:top w:val="none" w:sz="0" w:space="0" w:color="auto"/>
                <w:left w:val="none" w:sz="0" w:space="0" w:color="auto"/>
                <w:bottom w:val="none" w:sz="0" w:space="0" w:color="auto"/>
                <w:right w:val="none" w:sz="0" w:space="0" w:color="auto"/>
              </w:divBdr>
            </w:div>
            <w:div w:id="550963843">
              <w:marLeft w:val="0"/>
              <w:marRight w:val="0"/>
              <w:marTop w:val="0"/>
              <w:marBottom w:val="0"/>
              <w:divBdr>
                <w:top w:val="none" w:sz="0" w:space="0" w:color="auto"/>
                <w:left w:val="none" w:sz="0" w:space="0" w:color="auto"/>
                <w:bottom w:val="none" w:sz="0" w:space="0" w:color="auto"/>
                <w:right w:val="none" w:sz="0" w:space="0" w:color="auto"/>
              </w:divBdr>
            </w:div>
            <w:div w:id="1185242745">
              <w:marLeft w:val="0"/>
              <w:marRight w:val="0"/>
              <w:marTop w:val="0"/>
              <w:marBottom w:val="0"/>
              <w:divBdr>
                <w:top w:val="none" w:sz="0" w:space="0" w:color="auto"/>
                <w:left w:val="none" w:sz="0" w:space="0" w:color="auto"/>
                <w:bottom w:val="none" w:sz="0" w:space="0" w:color="auto"/>
                <w:right w:val="none" w:sz="0" w:space="0" w:color="auto"/>
              </w:divBdr>
            </w:div>
            <w:div w:id="2008945723">
              <w:marLeft w:val="0"/>
              <w:marRight w:val="0"/>
              <w:marTop w:val="0"/>
              <w:marBottom w:val="0"/>
              <w:divBdr>
                <w:top w:val="none" w:sz="0" w:space="0" w:color="auto"/>
                <w:left w:val="none" w:sz="0" w:space="0" w:color="auto"/>
                <w:bottom w:val="none" w:sz="0" w:space="0" w:color="auto"/>
                <w:right w:val="none" w:sz="0" w:space="0" w:color="auto"/>
              </w:divBdr>
            </w:div>
            <w:div w:id="941956078">
              <w:marLeft w:val="0"/>
              <w:marRight w:val="0"/>
              <w:marTop w:val="0"/>
              <w:marBottom w:val="0"/>
              <w:divBdr>
                <w:top w:val="none" w:sz="0" w:space="0" w:color="auto"/>
                <w:left w:val="none" w:sz="0" w:space="0" w:color="auto"/>
                <w:bottom w:val="none" w:sz="0" w:space="0" w:color="auto"/>
                <w:right w:val="none" w:sz="0" w:space="0" w:color="auto"/>
              </w:divBdr>
            </w:div>
            <w:div w:id="16202800">
              <w:marLeft w:val="0"/>
              <w:marRight w:val="0"/>
              <w:marTop w:val="0"/>
              <w:marBottom w:val="0"/>
              <w:divBdr>
                <w:top w:val="none" w:sz="0" w:space="0" w:color="auto"/>
                <w:left w:val="none" w:sz="0" w:space="0" w:color="auto"/>
                <w:bottom w:val="none" w:sz="0" w:space="0" w:color="auto"/>
                <w:right w:val="none" w:sz="0" w:space="0" w:color="auto"/>
              </w:divBdr>
            </w:div>
            <w:div w:id="198713194">
              <w:marLeft w:val="0"/>
              <w:marRight w:val="0"/>
              <w:marTop w:val="0"/>
              <w:marBottom w:val="0"/>
              <w:divBdr>
                <w:top w:val="none" w:sz="0" w:space="0" w:color="auto"/>
                <w:left w:val="none" w:sz="0" w:space="0" w:color="auto"/>
                <w:bottom w:val="none" w:sz="0" w:space="0" w:color="auto"/>
                <w:right w:val="none" w:sz="0" w:space="0" w:color="auto"/>
              </w:divBdr>
            </w:div>
            <w:div w:id="1214735196">
              <w:marLeft w:val="0"/>
              <w:marRight w:val="0"/>
              <w:marTop w:val="0"/>
              <w:marBottom w:val="0"/>
              <w:divBdr>
                <w:top w:val="none" w:sz="0" w:space="0" w:color="auto"/>
                <w:left w:val="none" w:sz="0" w:space="0" w:color="auto"/>
                <w:bottom w:val="none" w:sz="0" w:space="0" w:color="auto"/>
                <w:right w:val="none" w:sz="0" w:space="0" w:color="auto"/>
              </w:divBdr>
            </w:div>
            <w:div w:id="1527912691">
              <w:marLeft w:val="0"/>
              <w:marRight w:val="0"/>
              <w:marTop w:val="0"/>
              <w:marBottom w:val="0"/>
              <w:divBdr>
                <w:top w:val="none" w:sz="0" w:space="0" w:color="auto"/>
                <w:left w:val="none" w:sz="0" w:space="0" w:color="auto"/>
                <w:bottom w:val="none" w:sz="0" w:space="0" w:color="auto"/>
                <w:right w:val="none" w:sz="0" w:space="0" w:color="auto"/>
              </w:divBdr>
            </w:div>
            <w:div w:id="900022604">
              <w:marLeft w:val="0"/>
              <w:marRight w:val="0"/>
              <w:marTop w:val="0"/>
              <w:marBottom w:val="0"/>
              <w:divBdr>
                <w:top w:val="none" w:sz="0" w:space="0" w:color="auto"/>
                <w:left w:val="none" w:sz="0" w:space="0" w:color="auto"/>
                <w:bottom w:val="none" w:sz="0" w:space="0" w:color="auto"/>
                <w:right w:val="none" w:sz="0" w:space="0" w:color="auto"/>
              </w:divBdr>
            </w:div>
            <w:div w:id="188841152">
              <w:marLeft w:val="0"/>
              <w:marRight w:val="0"/>
              <w:marTop w:val="0"/>
              <w:marBottom w:val="0"/>
              <w:divBdr>
                <w:top w:val="none" w:sz="0" w:space="0" w:color="auto"/>
                <w:left w:val="none" w:sz="0" w:space="0" w:color="auto"/>
                <w:bottom w:val="none" w:sz="0" w:space="0" w:color="auto"/>
                <w:right w:val="none" w:sz="0" w:space="0" w:color="auto"/>
              </w:divBdr>
            </w:div>
            <w:div w:id="160315815">
              <w:marLeft w:val="0"/>
              <w:marRight w:val="0"/>
              <w:marTop w:val="0"/>
              <w:marBottom w:val="0"/>
              <w:divBdr>
                <w:top w:val="none" w:sz="0" w:space="0" w:color="auto"/>
                <w:left w:val="none" w:sz="0" w:space="0" w:color="auto"/>
                <w:bottom w:val="none" w:sz="0" w:space="0" w:color="auto"/>
                <w:right w:val="none" w:sz="0" w:space="0" w:color="auto"/>
              </w:divBdr>
            </w:div>
            <w:div w:id="1535776197">
              <w:marLeft w:val="0"/>
              <w:marRight w:val="0"/>
              <w:marTop w:val="0"/>
              <w:marBottom w:val="0"/>
              <w:divBdr>
                <w:top w:val="none" w:sz="0" w:space="0" w:color="auto"/>
                <w:left w:val="none" w:sz="0" w:space="0" w:color="auto"/>
                <w:bottom w:val="none" w:sz="0" w:space="0" w:color="auto"/>
                <w:right w:val="none" w:sz="0" w:space="0" w:color="auto"/>
              </w:divBdr>
            </w:div>
            <w:div w:id="1158032341">
              <w:marLeft w:val="0"/>
              <w:marRight w:val="0"/>
              <w:marTop w:val="0"/>
              <w:marBottom w:val="0"/>
              <w:divBdr>
                <w:top w:val="none" w:sz="0" w:space="0" w:color="auto"/>
                <w:left w:val="none" w:sz="0" w:space="0" w:color="auto"/>
                <w:bottom w:val="none" w:sz="0" w:space="0" w:color="auto"/>
                <w:right w:val="none" w:sz="0" w:space="0" w:color="auto"/>
              </w:divBdr>
            </w:div>
            <w:div w:id="800463269">
              <w:marLeft w:val="0"/>
              <w:marRight w:val="0"/>
              <w:marTop w:val="0"/>
              <w:marBottom w:val="0"/>
              <w:divBdr>
                <w:top w:val="none" w:sz="0" w:space="0" w:color="auto"/>
                <w:left w:val="none" w:sz="0" w:space="0" w:color="auto"/>
                <w:bottom w:val="none" w:sz="0" w:space="0" w:color="auto"/>
                <w:right w:val="none" w:sz="0" w:space="0" w:color="auto"/>
              </w:divBdr>
            </w:div>
            <w:div w:id="1605771917">
              <w:marLeft w:val="0"/>
              <w:marRight w:val="0"/>
              <w:marTop w:val="0"/>
              <w:marBottom w:val="0"/>
              <w:divBdr>
                <w:top w:val="none" w:sz="0" w:space="0" w:color="auto"/>
                <w:left w:val="none" w:sz="0" w:space="0" w:color="auto"/>
                <w:bottom w:val="none" w:sz="0" w:space="0" w:color="auto"/>
                <w:right w:val="none" w:sz="0" w:space="0" w:color="auto"/>
              </w:divBdr>
            </w:div>
            <w:div w:id="374238835">
              <w:marLeft w:val="0"/>
              <w:marRight w:val="0"/>
              <w:marTop w:val="0"/>
              <w:marBottom w:val="0"/>
              <w:divBdr>
                <w:top w:val="none" w:sz="0" w:space="0" w:color="auto"/>
                <w:left w:val="none" w:sz="0" w:space="0" w:color="auto"/>
                <w:bottom w:val="none" w:sz="0" w:space="0" w:color="auto"/>
                <w:right w:val="none" w:sz="0" w:space="0" w:color="auto"/>
              </w:divBdr>
            </w:div>
            <w:div w:id="1457795232">
              <w:marLeft w:val="0"/>
              <w:marRight w:val="0"/>
              <w:marTop w:val="0"/>
              <w:marBottom w:val="0"/>
              <w:divBdr>
                <w:top w:val="none" w:sz="0" w:space="0" w:color="auto"/>
                <w:left w:val="none" w:sz="0" w:space="0" w:color="auto"/>
                <w:bottom w:val="none" w:sz="0" w:space="0" w:color="auto"/>
                <w:right w:val="none" w:sz="0" w:space="0" w:color="auto"/>
              </w:divBdr>
            </w:div>
            <w:div w:id="286818167">
              <w:marLeft w:val="0"/>
              <w:marRight w:val="0"/>
              <w:marTop w:val="0"/>
              <w:marBottom w:val="0"/>
              <w:divBdr>
                <w:top w:val="none" w:sz="0" w:space="0" w:color="auto"/>
                <w:left w:val="none" w:sz="0" w:space="0" w:color="auto"/>
                <w:bottom w:val="none" w:sz="0" w:space="0" w:color="auto"/>
                <w:right w:val="none" w:sz="0" w:space="0" w:color="auto"/>
              </w:divBdr>
            </w:div>
            <w:div w:id="867333721">
              <w:marLeft w:val="0"/>
              <w:marRight w:val="0"/>
              <w:marTop w:val="0"/>
              <w:marBottom w:val="0"/>
              <w:divBdr>
                <w:top w:val="none" w:sz="0" w:space="0" w:color="auto"/>
                <w:left w:val="none" w:sz="0" w:space="0" w:color="auto"/>
                <w:bottom w:val="none" w:sz="0" w:space="0" w:color="auto"/>
                <w:right w:val="none" w:sz="0" w:space="0" w:color="auto"/>
              </w:divBdr>
            </w:div>
            <w:div w:id="1908108310">
              <w:marLeft w:val="0"/>
              <w:marRight w:val="0"/>
              <w:marTop w:val="0"/>
              <w:marBottom w:val="0"/>
              <w:divBdr>
                <w:top w:val="none" w:sz="0" w:space="0" w:color="auto"/>
                <w:left w:val="none" w:sz="0" w:space="0" w:color="auto"/>
                <w:bottom w:val="none" w:sz="0" w:space="0" w:color="auto"/>
                <w:right w:val="none" w:sz="0" w:space="0" w:color="auto"/>
              </w:divBdr>
            </w:div>
            <w:div w:id="760108392">
              <w:marLeft w:val="0"/>
              <w:marRight w:val="0"/>
              <w:marTop w:val="0"/>
              <w:marBottom w:val="0"/>
              <w:divBdr>
                <w:top w:val="none" w:sz="0" w:space="0" w:color="auto"/>
                <w:left w:val="none" w:sz="0" w:space="0" w:color="auto"/>
                <w:bottom w:val="none" w:sz="0" w:space="0" w:color="auto"/>
                <w:right w:val="none" w:sz="0" w:space="0" w:color="auto"/>
              </w:divBdr>
            </w:div>
            <w:div w:id="117724650">
              <w:marLeft w:val="0"/>
              <w:marRight w:val="0"/>
              <w:marTop w:val="0"/>
              <w:marBottom w:val="0"/>
              <w:divBdr>
                <w:top w:val="none" w:sz="0" w:space="0" w:color="auto"/>
                <w:left w:val="none" w:sz="0" w:space="0" w:color="auto"/>
                <w:bottom w:val="none" w:sz="0" w:space="0" w:color="auto"/>
                <w:right w:val="none" w:sz="0" w:space="0" w:color="auto"/>
              </w:divBdr>
            </w:div>
            <w:div w:id="547685920">
              <w:marLeft w:val="0"/>
              <w:marRight w:val="0"/>
              <w:marTop w:val="0"/>
              <w:marBottom w:val="0"/>
              <w:divBdr>
                <w:top w:val="none" w:sz="0" w:space="0" w:color="auto"/>
                <w:left w:val="none" w:sz="0" w:space="0" w:color="auto"/>
                <w:bottom w:val="none" w:sz="0" w:space="0" w:color="auto"/>
                <w:right w:val="none" w:sz="0" w:space="0" w:color="auto"/>
              </w:divBdr>
            </w:div>
            <w:div w:id="1900050560">
              <w:marLeft w:val="0"/>
              <w:marRight w:val="0"/>
              <w:marTop w:val="0"/>
              <w:marBottom w:val="0"/>
              <w:divBdr>
                <w:top w:val="none" w:sz="0" w:space="0" w:color="auto"/>
                <w:left w:val="none" w:sz="0" w:space="0" w:color="auto"/>
                <w:bottom w:val="none" w:sz="0" w:space="0" w:color="auto"/>
                <w:right w:val="none" w:sz="0" w:space="0" w:color="auto"/>
              </w:divBdr>
            </w:div>
            <w:div w:id="1775519708">
              <w:marLeft w:val="0"/>
              <w:marRight w:val="0"/>
              <w:marTop w:val="0"/>
              <w:marBottom w:val="0"/>
              <w:divBdr>
                <w:top w:val="none" w:sz="0" w:space="0" w:color="auto"/>
                <w:left w:val="none" w:sz="0" w:space="0" w:color="auto"/>
                <w:bottom w:val="none" w:sz="0" w:space="0" w:color="auto"/>
                <w:right w:val="none" w:sz="0" w:space="0" w:color="auto"/>
              </w:divBdr>
            </w:div>
            <w:div w:id="1559822909">
              <w:marLeft w:val="0"/>
              <w:marRight w:val="0"/>
              <w:marTop w:val="0"/>
              <w:marBottom w:val="0"/>
              <w:divBdr>
                <w:top w:val="none" w:sz="0" w:space="0" w:color="auto"/>
                <w:left w:val="none" w:sz="0" w:space="0" w:color="auto"/>
                <w:bottom w:val="none" w:sz="0" w:space="0" w:color="auto"/>
                <w:right w:val="none" w:sz="0" w:space="0" w:color="auto"/>
              </w:divBdr>
            </w:div>
            <w:div w:id="1660421022">
              <w:marLeft w:val="0"/>
              <w:marRight w:val="0"/>
              <w:marTop w:val="0"/>
              <w:marBottom w:val="0"/>
              <w:divBdr>
                <w:top w:val="none" w:sz="0" w:space="0" w:color="auto"/>
                <w:left w:val="none" w:sz="0" w:space="0" w:color="auto"/>
                <w:bottom w:val="none" w:sz="0" w:space="0" w:color="auto"/>
                <w:right w:val="none" w:sz="0" w:space="0" w:color="auto"/>
              </w:divBdr>
            </w:div>
            <w:div w:id="1224409258">
              <w:marLeft w:val="0"/>
              <w:marRight w:val="0"/>
              <w:marTop w:val="0"/>
              <w:marBottom w:val="0"/>
              <w:divBdr>
                <w:top w:val="none" w:sz="0" w:space="0" w:color="auto"/>
                <w:left w:val="none" w:sz="0" w:space="0" w:color="auto"/>
                <w:bottom w:val="none" w:sz="0" w:space="0" w:color="auto"/>
                <w:right w:val="none" w:sz="0" w:space="0" w:color="auto"/>
              </w:divBdr>
            </w:div>
            <w:div w:id="1903757296">
              <w:marLeft w:val="0"/>
              <w:marRight w:val="0"/>
              <w:marTop w:val="0"/>
              <w:marBottom w:val="0"/>
              <w:divBdr>
                <w:top w:val="none" w:sz="0" w:space="0" w:color="auto"/>
                <w:left w:val="none" w:sz="0" w:space="0" w:color="auto"/>
                <w:bottom w:val="none" w:sz="0" w:space="0" w:color="auto"/>
                <w:right w:val="none" w:sz="0" w:space="0" w:color="auto"/>
              </w:divBdr>
            </w:div>
            <w:div w:id="445655537">
              <w:marLeft w:val="0"/>
              <w:marRight w:val="0"/>
              <w:marTop w:val="0"/>
              <w:marBottom w:val="0"/>
              <w:divBdr>
                <w:top w:val="none" w:sz="0" w:space="0" w:color="auto"/>
                <w:left w:val="none" w:sz="0" w:space="0" w:color="auto"/>
                <w:bottom w:val="none" w:sz="0" w:space="0" w:color="auto"/>
                <w:right w:val="none" w:sz="0" w:space="0" w:color="auto"/>
              </w:divBdr>
            </w:div>
            <w:div w:id="357433974">
              <w:marLeft w:val="0"/>
              <w:marRight w:val="0"/>
              <w:marTop w:val="0"/>
              <w:marBottom w:val="0"/>
              <w:divBdr>
                <w:top w:val="none" w:sz="0" w:space="0" w:color="auto"/>
                <w:left w:val="none" w:sz="0" w:space="0" w:color="auto"/>
                <w:bottom w:val="none" w:sz="0" w:space="0" w:color="auto"/>
                <w:right w:val="none" w:sz="0" w:space="0" w:color="auto"/>
              </w:divBdr>
            </w:div>
            <w:div w:id="1977487727">
              <w:marLeft w:val="0"/>
              <w:marRight w:val="0"/>
              <w:marTop w:val="0"/>
              <w:marBottom w:val="0"/>
              <w:divBdr>
                <w:top w:val="none" w:sz="0" w:space="0" w:color="auto"/>
                <w:left w:val="none" w:sz="0" w:space="0" w:color="auto"/>
                <w:bottom w:val="none" w:sz="0" w:space="0" w:color="auto"/>
                <w:right w:val="none" w:sz="0" w:space="0" w:color="auto"/>
              </w:divBdr>
            </w:div>
            <w:div w:id="1511410343">
              <w:marLeft w:val="0"/>
              <w:marRight w:val="0"/>
              <w:marTop w:val="0"/>
              <w:marBottom w:val="0"/>
              <w:divBdr>
                <w:top w:val="none" w:sz="0" w:space="0" w:color="auto"/>
                <w:left w:val="none" w:sz="0" w:space="0" w:color="auto"/>
                <w:bottom w:val="none" w:sz="0" w:space="0" w:color="auto"/>
                <w:right w:val="none" w:sz="0" w:space="0" w:color="auto"/>
              </w:divBdr>
            </w:div>
            <w:div w:id="2069109028">
              <w:marLeft w:val="0"/>
              <w:marRight w:val="0"/>
              <w:marTop w:val="0"/>
              <w:marBottom w:val="0"/>
              <w:divBdr>
                <w:top w:val="none" w:sz="0" w:space="0" w:color="auto"/>
                <w:left w:val="none" w:sz="0" w:space="0" w:color="auto"/>
                <w:bottom w:val="none" w:sz="0" w:space="0" w:color="auto"/>
                <w:right w:val="none" w:sz="0" w:space="0" w:color="auto"/>
              </w:divBdr>
            </w:div>
            <w:div w:id="2022780486">
              <w:marLeft w:val="0"/>
              <w:marRight w:val="0"/>
              <w:marTop w:val="0"/>
              <w:marBottom w:val="0"/>
              <w:divBdr>
                <w:top w:val="none" w:sz="0" w:space="0" w:color="auto"/>
                <w:left w:val="none" w:sz="0" w:space="0" w:color="auto"/>
                <w:bottom w:val="none" w:sz="0" w:space="0" w:color="auto"/>
                <w:right w:val="none" w:sz="0" w:space="0" w:color="auto"/>
              </w:divBdr>
            </w:div>
            <w:div w:id="1114980694">
              <w:marLeft w:val="0"/>
              <w:marRight w:val="0"/>
              <w:marTop w:val="0"/>
              <w:marBottom w:val="0"/>
              <w:divBdr>
                <w:top w:val="none" w:sz="0" w:space="0" w:color="auto"/>
                <w:left w:val="none" w:sz="0" w:space="0" w:color="auto"/>
                <w:bottom w:val="none" w:sz="0" w:space="0" w:color="auto"/>
                <w:right w:val="none" w:sz="0" w:space="0" w:color="auto"/>
              </w:divBdr>
            </w:div>
            <w:div w:id="211160975">
              <w:marLeft w:val="0"/>
              <w:marRight w:val="0"/>
              <w:marTop w:val="0"/>
              <w:marBottom w:val="0"/>
              <w:divBdr>
                <w:top w:val="none" w:sz="0" w:space="0" w:color="auto"/>
                <w:left w:val="none" w:sz="0" w:space="0" w:color="auto"/>
                <w:bottom w:val="none" w:sz="0" w:space="0" w:color="auto"/>
                <w:right w:val="none" w:sz="0" w:space="0" w:color="auto"/>
              </w:divBdr>
            </w:div>
            <w:div w:id="1684435381">
              <w:marLeft w:val="0"/>
              <w:marRight w:val="0"/>
              <w:marTop w:val="0"/>
              <w:marBottom w:val="0"/>
              <w:divBdr>
                <w:top w:val="none" w:sz="0" w:space="0" w:color="auto"/>
                <w:left w:val="none" w:sz="0" w:space="0" w:color="auto"/>
                <w:bottom w:val="none" w:sz="0" w:space="0" w:color="auto"/>
                <w:right w:val="none" w:sz="0" w:space="0" w:color="auto"/>
              </w:divBdr>
            </w:div>
            <w:div w:id="1195001489">
              <w:marLeft w:val="0"/>
              <w:marRight w:val="0"/>
              <w:marTop w:val="0"/>
              <w:marBottom w:val="0"/>
              <w:divBdr>
                <w:top w:val="none" w:sz="0" w:space="0" w:color="auto"/>
                <w:left w:val="none" w:sz="0" w:space="0" w:color="auto"/>
                <w:bottom w:val="none" w:sz="0" w:space="0" w:color="auto"/>
                <w:right w:val="none" w:sz="0" w:space="0" w:color="auto"/>
              </w:divBdr>
            </w:div>
            <w:div w:id="1249387423">
              <w:marLeft w:val="0"/>
              <w:marRight w:val="0"/>
              <w:marTop w:val="0"/>
              <w:marBottom w:val="0"/>
              <w:divBdr>
                <w:top w:val="none" w:sz="0" w:space="0" w:color="auto"/>
                <w:left w:val="none" w:sz="0" w:space="0" w:color="auto"/>
                <w:bottom w:val="none" w:sz="0" w:space="0" w:color="auto"/>
                <w:right w:val="none" w:sz="0" w:space="0" w:color="auto"/>
              </w:divBdr>
            </w:div>
            <w:div w:id="625622826">
              <w:marLeft w:val="0"/>
              <w:marRight w:val="0"/>
              <w:marTop w:val="0"/>
              <w:marBottom w:val="0"/>
              <w:divBdr>
                <w:top w:val="none" w:sz="0" w:space="0" w:color="auto"/>
                <w:left w:val="none" w:sz="0" w:space="0" w:color="auto"/>
                <w:bottom w:val="none" w:sz="0" w:space="0" w:color="auto"/>
                <w:right w:val="none" w:sz="0" w:space="0" w:color="auto"/>
              </w:divBdr>
            </w:div>
            <w:div w:id="1069763328">
              <w:marLeft w:val="0"/>
              <w:marRight w:val="0"/>
              <w:marTop w:val="0"/>
              <w:marBottom w:val="0"/>
              <w:divBdr>
                <w:top w:val="none" w:sz="0" w:space="0" w:color="auto"/>
                <w:left w:val="none" w:sz="0" w:space="0" w:color="auto"/>
                <w:bottom w:val="none" w:sz="0" w:space="0" w:color="auto"/>
                <w:right w:val="none" w:sz="0" w:space="0" w:color="auto"/>
              </w:divBdr>
            </w:div>
            <w:div w:id="1456486351">
              <w:marLeft w:val="0"/>
              <w:marRight w:val="0"/>
              <w:marTop w:val="0"/>
              <w:marBottom w:val="0"/>
              <w:divBdr>
                <w:top w:val="none" w:sz="0" w:space="0" w:color="auto"/>
                <w:left w:val="none" w:sz="0" w:space="0" w:color="auto"/>
                <w:bottom w:val="none" w:sz="0" w:space="0" w:color="auto"/>
                <w:right w:val="none" w:sz="0" w:space="0" w:color="auto"/>
              </w:divBdr>
            </w:div>
            <w:div w:id="318582574">
              <w:marLeft w:val="0"/>
              <w:marRight w:val="0"/>
              <w:marTop w:val="0"/>
              <w:marBottom w:val="0"/>
              <w:divBdr>
                <w:top w:val="none" w:sz="0" w:space="0" w:color="auto"/>
                <w:left w:val="none" w:sz="0" w:space="0" w:color="auto"/>
                <w:bottom w:val="none" w:sz="0" w:space="0" w:color="auto"/>
                <w:right w:val="none" w:sz="0" w:space="0" w:color="auto"/>
              </w:divBdr>
            </w:div>
            <w:div w:id="326565990">
              <w:marLeft w:val="0"/>
              <w:marRight w:val="0"/>
              <w:marTop w:val="0"/>
              <w:marBottom w:val="0"/>
              <w:divBdr>
                <w:top w:val="none" w:sz="0" w:space="0" w:color="auto"/>
                <w:left w:val="none" w:sz="0" w:space="0" w:color="auto"/>
                <w:bottom w:val="none" w:sz="0" w:space="0" w:color="auto"/>
                <w:right w:val="none" w:sz="0" w:space="0" w:color="auto"/>
              </w:divBdr>
            </w:div>
            <w:div w:id="1170296302">
              <w:marLeft w:val="0"/>
              <w:marRight w:val="0"/>
              <w:marTop w:val="0"/>
              <w:marBottom w:val="0"/>
              <w:divBdr>
                <w:top w:val="none" w:sz="0" w:space="0" w:color="auto"/>
                <w:left w:val="none" w:sz="0" w:space="0" w:color="auto"/>
                <w:bottom w:val="none" w:sz="0" w:space="0" w:color="auto"/>
                <w:right w:val="none" w:sz="0" w:space="0" w:color="auto"/>
              </w:divBdr>
            </w:div>
            <w:div w:id="1082529097">
              <w:marLeft w:val="0"/>
              <w:marRight w:val="0"/>
              <w:marTop w:val="0"/>
              <w:marBottom w:val="0"/>
              <w:divBdr>
                <w:top w:val="none" w:sz="0" w:space="0" w:color="auto"/>
                <w:left w:val="none" w:sz="0" w:space="0" w:color="auto"/>
                <w:bottom w:val="none" w:sz="0" w:space="0" w:color="auto"/>
                <w:right w:val="none" w:sz="0" w:space="0" w:color="auto"/>
              </w:divBdr>
            </w:div>
            <w:div w:id="529346161">
              <w:marLeft w:val="0"/>
              <w:marRight w:val="0"/>
              <w:marTop w:val="0"/>
              <w:marBottom w:val="0"/>
              <w:divBdr>
                <w:top w:val="none" w:sz="0" w:space="0" w:color="auto"/>
                <w:left w:val="none" w:sz="0" w:space="0" w:color="auto"/>
                <w:bottom w:val="none" w:sz="0" w:space="0" w:color="auto"/>
                <w:right w:val="none" w:sz="0" w:space="0" w:color="auto"/>
              </w:divBdr>
            </w:div>
            <w:div w:id="823273925">
              <w:marLeft w:val="0"/>
              <w:marRight w:val="0"/>
              <w:marTop w:val="0"/>
              <w:marBottom w:val="0"/>
              <w:divBdr>
                <w:top w:val="none" w:sz="0" w:space="0" w:color="auto"/>
                <w:left w:val="none" w:sz="0" w:space="0" w:color="auto"/>
                <w:bottom w:val="none" w:sz="0" w:space="0" w:color="auto"/>
                <w:right w:val="none" w:sz="0" w:space="0" w:color="auto"/>
              </w:divBdr>
            </w:div>
            <w:div w:id="2038921395">
              <w:marLeft w:val="0"/>
              <w:marRight w:val="0"/>
              <w:marTop w:val="0"/>
              <w:marBottom w:val="0"/>
              <w:divBdr>
                <w:top w:val="none" w:sz="0" w:space="0" w:color="auto"/>
                <w:left w:val="none" w:sz="0" w:space="0" w:color="auto"/>
                <w:bottom w:val="none" w:sz="0" w:space="0" w:color="auto"/>
                <w:right w:val="none" w:sz="0" w:space="0" w:color="auto"/>
              </w:divBdr>
            </w:div>
            <w:div w:id="353925353">
              <w:marLeft w:val="0"/>
              <w:marRight w:val="0"/>
              <w:marTop w:val="0"/>
              <w:marBottom w:val="0"/>
              <w:divBdr>
                <w:top w:val="none" w:sz="0" w:space="0" w:color="auto"/>
                <w:left w:val="none" w:sz="0" w:space="0" w:color="auto"/>
                <w:bottom w:val="none" w:sz="0" w:space="0" w:color="auto"/>
                <w:right w:val="none" w:sz="0" w:space="0" w:color="auto"/>
              </w:divBdr>
            </w:div>
            <w:div w:id="987981533">
              <w:marLeft w:val="0"/>
              <w:marRight w:val="0"/>
              <w:marTop w:val="0"/>
              <w:marBottom w:val="0"/>
              <w:divBdr>
                <w:top w:val="none" w:sz="0" w:space="0" w:color="auto"/>
                <w:left w:val="none" w:sz="0" w:space="0" w:color="auto"/>
                <w:bottom w:val="none" w:sz="0" w:space="0" w:color="auto"/>
                <w:right w:val="none" w:sz="0" w:space="0" w:color="auto"/>
              </w:divBdr>
            </w:div>
            <w:div w:id="1502624025">
              <w:marLeft w:val="0"/>
              <w:marRight w:val="0"/>
              <w:marTop w:val="0"/>
              <w:marBottom w:val="0"/>
              <w:divBdr>
                <w:top w:val="none" w:sz="0" w:space="0" w:color="auto"/>
                <w:left w:val="none" w:sz="0" w:space="0" w:color="auto"/>
                <w:bottom w:val="none" w:sz="0" w:space="0" w:color="auto"/>
                <w:right w:val="none" w:sz="0" w:space="0" w:color="auto"/>
              </w:divBdr>
            </w:div>
            <w:div w:id="170990220">
              <w:marLeft w:val="0"/>
              <w:marRight w:val="0"/>
              <w:marTop w:val="0"/>
              <w:marBottom w:val="0"/>
              <w:divBdr>
                <w:top w:val="none" w:sz="0" w:space="0" w:color="auto"/>
                <w:left w:val="none" w:sz="0" w:space="0" w:color="auto"/>
                <w:bottom w:val="none" w:sz="0" w:space="0" w:color="auto"/>
                <w:right w:val="none" w:sz="0" w:space="0" w:color="auto"/>
              </w:divBdr>
            </w:div>
            <w:div w:id="2032803686">
              <w:marLeft w:val="0"/>
              <w:marRight w:val="0"/>
              <w:marTop w:val="0"/>
              <w:marBottom w:val="0"/>
              <w:divBdr>
                <w:top w:val="none" w:sz="0" w:space="0" w:color="auto"/>
                <w:left w:val="none" w:sz="0" w:space="0" w:color="auto"/>
                <w:bottom w:val="none" w:sz="0" w:space="0" w:color="auto"/>
                <w:right w:val="none" w:sz="0" w:space="0" w:color="auto"/>
              </w:divBdr>
            </w:div>
            <w:div w:id="531695057">
              <w:marLeft w:val="0"/>
              <w:marRight w:val="0"/>
              <w:marTop w:val="0"/>
              <w:marBottom w:val="0"/>
              <w:divBdr>
                <w:top w:val="none" w:sz="0" w:space="0" w:color="auto"/>
                <w:left w:val="none" w:sz="0" w:space="0" w:color="auto"/>
                <w:bottom w:val="none" w:sz="0" w:space="0" w:color="auto"/>
                <w:right w:val="none" w:sz="0" w:space="0" w:color="auto"/>
              </w:divBdr>
            </w:div>
            <w:div w:id="586965710">
              <w:marLeft w:val="0"/>
              <w:marRight w:val="0"/>
              <w:marTop w:val="0"/>
              <w:marBottom w:val="0"/>
              <w:divBdr>
                <w:top w:val="none" w:sz="0" w:space="0" w:color="auto"/>
                <w:left w:val="none" w:sz="0" w:space="0" w:color="auto"/>
                <w:bottom w:val="none" w:sz="0" w:space="0" w:color="auto"/>
                <w:right w:val="none" w:sz="0" w:space="0" w:color="auto"/>
              </w:divBdr>
            </w:div>
            <w:div w:id="553463624">
              <w:marLeft w:val="0"/>
              <w:marRight w:val="0"/>
              <w:marTop w:val="0"/>
              <w:marBottom w:val="0"/>
              <w:divBdr>
                <w:top w:val="none" w:sz="0" w:space="0" w:color="auto"/>
                <w:left w:val="none" w:sz="0" w:space="0" w:color="auto"/>
                <w:bottom w:val="none" w:sz="0" w:space="0" w:color="auto"/>
                <w:right w:val="none" w:sz="0" w:space="0" w:color="auto"/>
              </w:divBdr>
            </w:div>
            <w:div w:id="1958944941">
              <w:marLeft w:val="0"/>
              <w:marRight w:val="0"/>
              <w:marTop w:val="0"/>
              <w:marBottom w:val="0"/>
              <w:divBdr>
                <w:top w:val="none" w:sz="0" w:space="0" w:color="auto"/>
                <w:left w:val="none" w:sz="0" w:space="0" w:color="auto"/>
                <w:bottom w:val="none" w:sz="0" w:space="0" w:color="auto"/>
                <w:right w:val="none" w:sz="0" w:space="0" w:color="auto"/>
              </w:divBdr>
            </w:div>
            <w:div w:id="415707371">
              <w:marLeft w:val="0"/>
              <w:marRight w:val="0"/>
              <w:marTop w:val="0"/>
              <w:marBottom w:val="0"/>
              <w:divBdr>
                <w:top w:val="none" w:sz="0" w:space="0" w:color="auto"/>
                <w:left w:val="none" w:sz="0" w:space="0" w:color="auto"/>
                <w:bottom w:val="none" w:sz="0" w:space="0" w:color="auto"/>
                <w:right w:val="none" w:sz="0" w:space="0" w:color="auto"/>
              </w:divBdr>
            </w:div>
            <w:div w:id="741104076">
              <w:marLeft w:val="0"/>
              <w:marRight w:val="0"/>
              <w:marTop w:val="0"/>
              <w:marBottom w:val="0"/>
              <w:divBdr>
                <w:top w:val="none" w:sz="0" w:space="0" w:color="auto"/>
                <w:left w:val="none" w:sz="0" w:space="0" w:color="auto"/>
                <w:bottom w:val="none" w:sz="0" w:space="0" w:color="auto"/>
                <w:right w:val="none" w:sz="0" w:space="0" w:color="auto"/>
              </w:divBdr>
            </w:div>
            <w:div w:id="1995983435">
              <w:marLeft w:val="0"/>
              <w:marRight w:val="0"/>
              <w:marTop w:val="0"/>
              <w:marBottom w:val="0"/>
              <w:divBdr>
                <w:top w:val="none" w:sz="0" w:space="0" w:color="auto"/>
                <w:left w:val="none" w:sz="0" w:space="0" w:color="auto"/>
                <w:bottom w:val="none" w:sz="0" w:space="0" w:color="auto"/>
                <w:right w:val="none" w:sz="0" w:space="0" w:color="auto"/>
              </w:divBdr>
            </w:div>
            <w:div w:id="1189179554">
              <w:marLeft w:val="0"/>
              <w:marRight w:val="0"/>
              <w:marTop w:val="0"/>
              <w:marBottom w:val="0"/>
              <w:divBdr>
                <w:top w:val="none" w:sz="0" w:space="0" w:color="auto"/>
                <w:left w:val="none" w:sz="0" w:space="0" w:color="auto"/>
                <w:bottom w:val="none" w:sz="0" w:space="0" w:color="auto"/>
                <w:right w:val="none" w:sz="0" w:space="0" w:color="auto"/>
              </w:divBdr>
            </w:div>
            <w:div w:id="319306878">
              <w:marLeft w:val="0"/>
              <w:marRight w:val="0"/>
              <w:marTop w:val="0"/>
              <w:marBottom w:val="0"/>
              <w:divBdr>
                <w:top w:val="none" w:sz="0" w:space="0" w:color="auto"/>
                <w:left w:val="none" w:sz="0" w:space="0" w:color="auto"/>
                <w:bottom w:val="none" w:sz="0" w:space="0" w:color="auto"/>
                <w:right w:val="none" w:sz="0" w:space="0" w:color="auto"/>
              </w:divBdr>
            </w:div>
            <w:div w:id="1357849669">
              <w:marLeft w:val="0"/>
              <w:marRight w:val="0"/>
              <w:marTop w:val="0"/>
              <w:marBottom w:val="0"/>
              <w:divBdr>
                <w:top w:val="none" w:sz="0" w:space="0" w:color="auto"/>
                <w:left w:val="none" w:sz="0" w:space="0" w:color="auto"/>
                <w:bottom w:val="none" w:sz="0" w:space="0" w:color="auto"/>
                <w:right w:val="none" w:sz="0" w:space="0" w:color="auto"/>
              </w:divBdr>
            </w:div>
            <w:div w:id="1931036060">
              <w:marLeft w:val="0"/>
              <w:marRight w:val="0"/>
              <w:marTop w:val="0"/>
              <w:marBottom w:val="0"/>
              <w:divBdr>
                <w:top w:val="none" w:sz="0" w:space="0" w:color="auto"/>
                <w:left w:val="none" w:sz="0" w:space="0" w:color="auto"/>
                <w:bottom w:val="none" w:sz="0" w:space="0" w:color="auto"/>
                <w:right w:val="none" w:sz="0" w:space="0" w:color="auto"/>
              </w:divBdr>
            </w:div>
            <w:div w:id="514543524">
              <w:marLeft w:val="0"/>
              <w:marRight w:val="0"/>
              <w:marTop w:val="0"/>
              <w:marBottom w:val="0"/>
              <w:divBdr>
                <w:top w:val="none" w:sz="0" w:space="0" w:color="auto"/>
                <w:left w:val="none" w:sz="0" w:space="0" w:color="auto"/>
                <w:bottom w:val="none" w:sz="0" w:space="0" w:color="auto"/>
                <w:right w:val="none" w:sz="0" w:space="0" w:color="auto"/>
              </w:divBdr>
            </w:div>
            <w:div w:id="1991666003">
              <w:marLeft w:val="0"/>
              <w:marRight w:val="0"/>
              <w:marTop w:val="0"/>
              <w:marBottom w:val="0"/>
              <w:divBdr>
                <w:top w:val="none" w:sz="0" w:space="0" w:color="auto"/>
                <w:left w:val="none" w:sz="0" w:space="0" w:color="auto"/>
                <w:bottom w:val="none" w:sz="0" w:space="0" w:color="auto"/>
                <w:right w:val="none" w:sz="0" w:space="0" w:color="auto"/>
              </w:divBdr>
            </w:div>
            <w:div w:id="1142968423">
              <w:marLeft w:val="0"/>
              <w:marRight w:val="0"/>
              <w:marTop w:val="0"/>
              <w:marBottom w:val="0"/>
              <w:divBdr>
                <w:top w:val="none" w:sz="0" w:space="0" w:color="auto"/>
                <w:left w:val="none" w:sz="0" w:space="0" w:color="auto"/>
                <w:bottom w:val="none" w:sz="0" w:space="0" w:color="auto"/>
                <w:right w:val="none" w:sz="0" w:space="0" w:color="auto"/>
              </w:divBdr>
            </w:div>
            <w:div w:id="520978048">
              <w:marLeft w:val="0"/>
              <w:marRight w:val="0"/>
              <w:marTop w:val="0"/>
              <w:marBottom w:val="0"/>
              <w:divBdr>
                <w:top w:val="none" w:sz="0" w:space="0" w:color="auto"/>
                <w:left w:val="none" w:sz="0" w:space="0" w:color="auto"/>
                <w:bottom w:val="none" w:sz="0" w:space="0" w:color="auto"/>
                <w:right w:val="none" w:sz="0" w:space="0" w:color="auto"/>
              </w:divBdr>
            </w:div>
            <w:div w:id="398018305">
              <w:marLeft w:val="0"/>
              <w:marRight w:val="0"/>
              <w:marTop w:val="0"/>
              <w:marBottom w:val="0"/>
              <w:divBdr>
                <w:top w:val="none" w:sz="0" w:space="0" w:color="auto"/>
                <w:left w:val="none" w:sz="0" w:space="0" w:color="auto"/>
                <w:bottom w:val="none" w:sz="0" w:space="0" w:color="auto"/>
                <w:right w:val="none" w:sz="0" w:space="0" w:color="auto"/>
              </w:divBdr>
            </w:div>
            <w:div w:id="55513167">
              <w:marLeft w:val="0"/>
              <w:marRight w:val="0"/>
              <w:marTop w:val="0"/>
              <w:marBottom w:val="0"/>
              <w:divBdr>
                <w:top w:val="none" w:sz="0" w:space="0" w:color="auto"/>
                <w:left w:val="none" w:sz="0" w:space="0" w:color="auto"/>
                <w:bottom w:val="none" w:sz="0" w:space="0" w:color="auto"/>
                <w:right w:val="none" w:sz="0" w:space="0" w:color="auto"/>
              </w:divBdr>
            </w:div>
          </w:divsChild>
        </w:div>
        <w:div w:id="1032419947">
          <w:marLeft w:val="0"/>
          <w:marRight w:val="0"/>
          <w:marTop w:val="0"/>
          <w:marBottom w:val="0"/>
          <w:divBdr>
            <w:top w:val="none" w:sz="0" w:space="0" w:color="auto"/>
            <w:left w:val="none" w:sz="0" w:space="0" w:color="auto"/>
            <w:bottom w:val="none" w:sz="0" w:space="0" w:color="auto"/>
            <w:right w:val="none" w:sz="0" w:space="0" w:color="auto"/>
          </w:divBdr>
          <w:divsChild>
            <w:div w:id="2018312277">
              <w:marLeft w:val="0"/>
              <w:marRight w:val="0"/>
              <w:marTop w:val="0"/>
              <w:marBottom w:val="0"/>
              <w:divBdr>
                <w:top w:val="none" w:sz="0" w:space="0" w:color="auto"/>
                <w:left w:val="none" w:sz="0" w:space="0" w:color="auto"/>
                <w:bottom w:val="none" w:sz="0" w:space="0" w:color="auto"/>
                <w:right w:val="none" w:sz="0" w:space="0" w:color="auto"/>
              </w:divBdr>
            </w:div>
            <w:div w:id="858589025">
              <w:marLeft w:val="0"/>
              <w:marRight w:val="0"/>
              <w:marTop w:val="0"/>
              <w:marBottom w:val="0"/>
              <w:divBdr>
                <w:top w:val="none" w:sz="0" w:space="0" w:color="auto"/>
                <w:left w:val="none" w:sz="0" w:space="0" w:color="auto"/>
                <w:bottom w:val="none" w:sz="0" w:space="0" w:color="auto"/>
                <w:right w:val="none" w:sz="0" w:space="0" w:color="auto"/>
              </w:divBdr>
            </w:div>
            <w:div w:id="310134984">
              <w:marLeft w:val="0"/>
              <w:marRight w:val="0"/>
              <w:marTop w:val="0"/>
              <w:marBottom w:val="0"/>
              <w:divBdr>
                <w:top w:val="none" w:sz="0" w:space="0" w:color="auto"/>
                <w:left w:val="none" w:sz="0" w:space="0" w:color="auto"/>
                <w:bottom w:val="none" w:sz="0" w:space="0" w:color="auto"/>
                <w:right w:val="none" w:sz="0" w:space="0" w:color="auto"/>
              </w:divBdr>
            </w:div>
            <w:div w:id="803277898">
              <w:marLeft w:val="0"/>
              <w:marRight w:val="0"/>
              <w:marTop w:val="0"/>
              <w:marBottom w:val="0"/>
              <w:divBdr>
                <w:top w:val="none" w:sz="0" w:space="0" w:color="auto"/>
                <w:left w:val="none" w:sz="0" w:space="0" w:color="auto"/>
                <w:bottom w:val="none" w:sz="0" w:space="0" w:color="auto"/>
                <w:right w:val="none" w:sz="0" w:space="0" w:color="auto"/>
              </w:divBdr>
            </w:div>
            <w:div w:id="1862891019">
              <w:marLeft w:val="0"/>
              <w:marRight w:val="0"/>
              <w:marTop w:val="0"/>
              <w:marBottom w:val="0"/>
              <w:divBdr>
                <w:top w:val="none" w:sz="0" w:space="0" w:color="auto"/>
                <w:left w:val="none" w:sz="0" w:space="0" w:color="auto"/>
                <w:bottom w:val="none" w:sz="0" w:space="0" w:color="auto"/>
                <w:right w:val="none" w:sz="0" w:space="0" w:color="auto"/>
              </w:divBdr>
            </w:div>
            <w:div w:id="1089542286">
              <w:marLeft w:val="0"/>
              <w:marRight w:val="0"/>
              <w:marTop w:val="0"/>
              <w:marBottom w:val="0"/>
              <w:divBdr>
                <w:top w:val="none" w:sz="0" w:space="0" w:color="auto"/>
                <w:left w:val="none" w:sz="0" w:space="0" w:color="auto"/>
                <w:bottom w:val="none" w:sz="0" w:space="0" w:color="auto"/>
                <w:right w:val="none" w:sz="0" w:space="0" w:color="auto"/>
              </w:divBdr>
            </w:div>
            <w:div w:id="2088647613">
              <w:marLeft w:val="0"/>
              <w:marRight w:val="0"/>
              <w:marTop w:val="0"/>
              <w:marBottom w:val="0"/>
              <w:divBdr>
                <w:top w:val="none" w:sz="0" w:space="0" w:color="auto"/>
                <w:left w:val="none" w:sz="0" w:space="0" w:color="auto"/>
                <w:bottom w:val="none" w:sz="0" w:space="0" w:color="auto"/>
                <w:right w:val="none" w:sz="0" w:space="0" w:color="auto"/>
              </w:divBdr>
            </w:div>
            <w:div w:id="1846936015">
              <w:marLeft w:val="0"/>
              <w:marRight w:val="0"/>
              <w:marTop w:val="0"/>
              <w:marBottom w:val="0"/>
              <w:divBdr>
                <w:top w:val="none" w:sz="0" w:space="0" w:color="auto"/>
                <w:left w:val="none" w:sz="0" w:space="0" w:color="auto"/>
                <w:bottom w:val="none" w:sz="0" w:space="0" w:color="auto"/>
                <w:right w:val="none" w:sz="0" w:space="0" w:color="auto"/>
              </w:divBdr>
            </w:div>
            <w:div w:id="2089422049">
              <w:marLeft w:val="0"/>
              <w:marRight w:val="0"/>
              <w:marTop w:val="0"/>
              <w:marBottom w:val="0"/>
              <w:divBdr>
                <w:top w:val="none" w:sz="0" w:space="0" w:color="auto"/>
                <w:left w:val="none" w:sz="0" w:space="0" w:color="auto"/>
                <w:bottom w:val="none" w:sz="0" w:space="0" w:color="auto"/>
                <w:right w:val="none" w:sz="0" w:space="0" w:color="auto"/>
              </w:divBdr>
            </w:div>
            <w:div w:id="294795389">
              <w:marLeft w:val="0"/>
              <w:marRight w:val="0"/>
              <w:marTop w:val="0"/>
              <w:marBottom w:val="0"/>
              <w:divBdr>
                <w:top w:val="none" w:sz="0" w:space="0" w:color="auto"/>
                <w:left w:val="none" w:sz="0" w:space="0" w:color="auto"/>
                <w:bottom w:val="none" w:sz="0" w:space="0" w:color="auto"/>
                <w:right w:val="none" w:sz="0" w:space="0" w:color="auto"/>
              </w:divBdr>
            </w:div>
            <w:div w:id="531764584">
              <w:marLeft w:val="0"/>
              <w:marRight w:val="0"/>
              <w:marTop w:val="0"/>
              <w:marBottom w:val="0"/>
              <w:divBdr>
                <w:top w:val="none" w:sz="0" w:space="0" w:color="auto"/>
                <w:left w:val="none" w:sz="0" w:space="0" w:color="auto"/>
                <w:bottom w:val="none" w:sz="0" w:space="0" w:color="auto"/>
                <w:right w:val="none" w:sz="0" w:space="0" w:color="auto"/>
              </w:divBdr>
            </w:div>
            <w:div w:id="983006528">
              <w:marLeft w:val="0"/>
              <w:marRight w:val="0"/>
              <w:marTop w:val="0"/>
              <w:marBottom w:val="0"/>
              <w:divBdr>
                <w:top w:val="none" w:sz="0" w:space="0" w:color="auto"/>
                <w:left w:val="none" w:sz="0" w:space="0" w:color="auto"/>
                <w:bottom w:val="none" w:sz="0" w:space="0" w:color="auto"/>
                <w:right w:val="none" w:sz="0" w:space="0" w:color="auto"/>
              </w:divBdr>
            </w:div>
            <w:div w:id="1040327185">
              <w:marLeft w:val="0"/>
              <w:marRight w:val="0"/>
              <w:marTop w:val="0"/>
              <w:marBottom w:val="0"/>
              <w:divBdr>
                <w:top w:val="none" w:sz="0" w:space="0" w:color="auto"/>
                <w:left w:val="none" w:sz="0" w:space="0" w:color="auto"/>
                <w:bottom w:val="none" w:sz="0" w:space="0" w:color="auto"/>
                <w:right w:val="none" w:sz="0" w:space="0" w:color="auto"/>
              </w:divBdr>
            </w:div>
            <w:div w:id="1712538028">
              <w:marLeft w:val="0"/>
              <w:marRight w:val="0"/>
              <w:marTop w:val="0"/>
              <w:marBottom w:val="0"/>
              <w:divBdr>
                <w:top w:val="none" w:sz="0" w:space="0" w:color="auto"/>
                <w:left w:val="none" w:sz="0" w:space="0" w:color="auto"/>
                <w:bottom w:val="none" w:sz="0" w:space="0" w:color="auto"/>
                <w:right w:val="none" w:sz="0" w:space="0" w:color="auto"/>
              </w:divBdr>
            </w:div>
            <w:div w:id="1971355061">
              <w:marLeft w:val="0"/>
              <w:marRight w:val="0"/>
              <w:marTop w:val="0"/>
              <w:marBottom w:val="0"/>
              <w:divBdr>
                <w:top w:val="none" w:sz="0" w:space="0" w:color="auto"/>
                <w:left w:val="none" w:sz="0" w:space="0" w:color="auto"/>
                <w:bottom w:val="none" w:sz="0" w:space="0" w:color="auto"/>
                <w:right w:val="none" w:sz="0" w:space="0" w:color="auto"/>
              </w:divBdr>
            </w:div>
            <w:div w:id="1188520899">
              <w:marLeft w:val="0"/>
              <w:marRight w:val="0"/>
              <w:marTop w:val="0"/>
              <w:marBottom w:val="0"/>
              <w:divBdr>
                <w:top w:val="none" w:sz="0" w:space="0" w:color="auto"/>
                <w:left w:val="none" w:sz="0" w:space="0" w:color="auto"/>
                <w:bottom w:val="none" w:sz="0" w:space="0" w:color="auto"/>
                <w:right w:val="none" w:sz="0" w:space="0" w:color="auto"/>
              </w:divBdr>
            </w:div>
            <w:div w:id="1645237132">
              <w:marLeft w:val="0"/>
              <w:marRight w:val="0"/>
              <w:marTop w:val="0"/>
              <w:marBottom w:val="0"/>
              <w:divBdr>
                <w:top w:val="none" w:sz="0" w:space="0" w:color="auto"/>
                <w:left w:val="none" w:sz="0" w:space="0" w:color="auto"/>
                <w:bottom w:val="none" w:sz="0" w:space="0" w:color="auto"/>
                <w:right w:val="none" w:sz="0" w:space="0" w:color="auto"/>
              </w:divBdr>
            </w:div>
            <w:div w:id="1397315214">
              <w:marLeft w:val="0"/>
              <w:marRight w:val="0"/>
              <w:marTop w:val="0"/>
              <w:marBottom w:val="0"/>
              <w:divBdr>
                <w:top w:val="none" w:sz="0" w:space="0" w:color="auto"/>
                <w:left w:val="none" w:sz="0" w:space="0" w:color="auto"/>
                <w:bottom w:val="none" w:sz="0" w:space="0" w:color="auto"/>
                <w:right w:val="none" w:sz="0" w:space="0" w:color="auto"/>
              </w:divBdr>
            </w:div>
            <w:div w:id="784158277">
              <w:marLeft w:val="0"/>
              <w:marRight w:val="0"/>
              <w:marTop w:val="0"/>
              <w:marBottom w:val="0"/>
              <w:divBdr>
                <w:top w:val="none" w:sz="0" w:space="0" w:color="auto"/>
                <w:left w:val="none" w:sz="0" w:space="0" w:color="auto"/>
                <w:bottom w:val="none" w:sz="0" w:space="0" w:color="auto"/>
                <w:right w:val="none" w:sz="0" w:space="0" w:color="auto"/>
              </w:divBdr>
            </w:div>
            <w:div w:id="1518806881">
              <w:marLeft w:val="0"/>
              <w:marRight w:val="0"/>
              <w:marTop w:val="0"/>
              <w:marBottom w:val="0"/>
              <w:divBdr>
                <w:top w:val="none" w:sz="0" w:space="0" w:color="auto"/>
                <w:left w:val="none" w:sz="0" w:space="0" w:color="auto"/>
                <w:bottom w:val="none" w:sz="0" w:space="0" w:color="auto"/>
                <w:right w:val="none" w:sz="0" w:space="0" w:color="auto"/>
              </w:divBdr>
            </w:div>
            <w:div w:id="1307315146">
              <w:marLeft w:val="0"/>
              <w:marRight w:val="0"/>
              <w:marTop w:val="0"/>
              <w:marBottom w:val="0"/>
              <w:divBdr>
                <w:top w:val="none" w:sz="0" w:space="0" w:color="auto"/>
                <w:left w:val="none" w:sz="0" w:space="0" w:color="auto"/>
                <w:bottom w:val="none" w:sz="0" w:space="0" w:color="auto"/>
                <w:right w:val="none" w:sz="0" w:space="0" w:color="auto"/>
              </w:divBdr>
            </w:div>
            <w:div w:id="1386299039">
              <w:marLeft w:val="0"/>
              <w:marRight w:val="0"/>
              <w:marTop w:val="0"/>
              <w:marBottom w:val="0"/>
              <w:divBdr>
                <w:top w:val="none" w:sz="0" w:space="0" w:color="auto"/>
                <w:left w:val="none" w:sz="0" w:space="0" w:color="auto"/>
                <w:bottom w:val="none" w:sz="0" w:space="0" w:color="auto"/>
                <w:right w:val="none" w:sz="0" w:space="0" w:color="auto"/>
              </w:divBdr>
            </w:div>
            <w:div w:id="1787501554">
              <w:marLeft w:val="0"/>
              <w:marRight w:val="0"/>
              <w:marTop w:val="0"/>
              <w:marBottom w:val="0"/>
              <w:divBdr>
                <w:top w:val="none" w:sz="0" w:space="0" w:color="auto"/>
                <w:left w:val="none" w:sz="0" w:space="0" w:color="auto"/>
                <w:bottom w:val="none" w:sz="0" w:space="0" w:color="auto"/>
                <w:right w:val="none" w:sz="0" w:space="0" w:color="auto"/>
              </w:divBdr>
            </w:div>
            <w:div w:id="753161075">
              <w:marLeft w:val="0"/>
              <w:marRight w:val="0"/>
              <w:marTop w:val="0"/>
              <w:marBottom w:val="0"/>
              <w:divBdr>
                <w:top w:val="none" w:sz="0" w:space="0" w:color="auto"/>
                <w:left w:val="none" w:sz="0" w:space="0" w:color="auto"/>
                <w:bottom w:val="none" w:sz="0" w:space="0" w:color="auto"/>
                <w:right w:val="none" w:sz="0" w:space="0" w:color="auto"/>
              </w:divBdr>
            </w:div>
            <w:div w:id="2011911284">
              <w:marLeft w:val="0"/>
              <w:marRight w:val="0"/>
              <w:marTop w:val="0"/>
              <w:marBottom w:val="0"/>
              <w:divBdr>
                <w:top w:val="none" w:sz="0" w:space="0" w:color="auto"/>
                <w:left w:val="none" w:sz="0" w:space="0" w:color="auto"/>
                <w:bottom w:val="none" w:sz="0" w:space="0" w:color="auto"/>
                <w:right w:val="none" w:sz="0" w:space="0" w:color="auto"/>
              </w:divBdr>
            </w:div>
            <w:div w:id="2632024">
              <w:marLeft w:val="0"/>
              <w:marRight w:val="0"/>
              <w:marTop w:val="0"/>
              <w:marBottom w:val="0"/>
              <w:divBdr>
                <w:top w:val="none" w:sz="0" w:space="0" w:color="auto"/>
                <w:left w:val="none" w:sz="0" w:space="0" w:color="auto"/>
                <w:bottom w:val="none" w:sz="0" w:space="0" w:color="auto"/>
                <w:right w:val="none" w:sz="0" w:space="0" w:color="auto"/>
              </w:divBdr>
            </w:div>
            <w:div w:id="8329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20475">
      <w:bodyDiv w:val="1"/>
      <w:marLeft w:val="0"/>
      <w:marRight w:val="0"/>
      <w:marTop w:val="0"/>
      <w:marBottom w:val="0"/>
      <w:divBdr>
        <w:top w:val="none" w:sz="0" w:space="0" w:color="auto"/>
        <w:left w:val="none" w:sz="0" w:space="0" w:color="auto"/>
        <w:bottom w:val="none" w:sz="0" w:space="0" w:color="auto"/>
        <w:right w:val="none" w:sz="0" w:space="0" w:color="auto"/>
      </w:divBdr>
      <w:divsChild>
        <w:div w:id="335966199">
          <w:marLeft w:val="0"/>
          <w:marRight w:val="0"/>
          <w:marTop w:val="0"/>
          <w:marBottom w:val="0"/>
          <w:divBdr>
            <w:top w:val="none" w:sz="0" w:space="0" w:color="auto"/>
            <w:left w:val="none" w:sz="0" w:space="0" w:color="auto"/>
            <w:bottom w:val="none" w:sz="0" w:space="0" w:color="auto"/>
            <w:right w:val="none" w:sz="0" w:space="0" w:color="auto"/>
          </w:divBdr>
        </w:div>
        <w:div w:id="1860394148">
          <w:marLeft w:val="0"/>
          <w:marRight w:val="0"/>
          <w:marTop w:val="0"/>
          <w:marBottom w:val="0"/>
          <w:divBdr>
            <w:top w:val="none" w:sz="0" w:space="0" w:color="auto"/>
            <w:left w:val="none" w:sz="0" w:space="0" w:color="auto"/>
            <w:bottom w:val="none" w:sz="0" w:space="0" w:color="auto"/>
            <w:right w:val="none" w:sz="0" w:space="0" w:color="auto"/>
          </w:divBdr>
        </w:div>
        <w:div w:id="769159731">
          <w:marLeft w:val="0"/>
          <w:marRight w:val="0"/>
          <w:marTop w:val="0"/>
          <w:marBottom w:val="0"/>
          <w:divBdr>
            <w:top w:val="none" w:sz="0" w:space="0" w:color="auto"/>
            <w:left w:val="none" w:sz="0" w:space="0" w:color="auto"/>
            <w:bottom w:val="none" w:sz="0" w:space="0" w:color="auto"/>
            <w:right w:val="none" w:sz="0" w:space="0" w:color="auto"/>
          </w:divBdr>
        </w:div>
        <w:div w:id="1029990317">
          <w:marLeft w:val="0"/>
          <w:marRight w:val="0"/>
          <w:marTop w:val="0"/>
          <w:marBottom w:val="0"/>
          <w:divBdr>
            <w:top w:val="none" w:sz="0" w:space="0" w:color="auto"/>
            <w:left w:val="none" w:sz="0" w:space="0" w:color="auto"/>
            <w:bottom w:val="none" w:sz="0" w:space="0" w:color="auto"/>
            <w:right w:val="none" w:sz="0" w:space="0" w:color="auto"/>
          </w:divBdr>
        </w:div>
        <w:div w:id="1829127417">
          <w:marLeft w:val="0"/>
          <w:marRight w:val="0"/>
          <w:marTop w:val="0"/>
          <w:marBottom w:val="0"/>
          <w:divBdr>
            <w:top w:val="none" w:sz="0" w:space="0" w:color="auto"/>
            <w:left w:val="none" w:sz="0" w:space="0" w:color="auto"/>
            <w:bottom w:val="none" w:sz="0" w:space="0" w:color="auto"/>
            <w:right w:val="none" w:sz="0" w:space="0" w:color="auto"/>
          </w:divBdr>
        </w:div>
        <w:div w:id="504050694">
          <w:marLeft w:val="0"/>
          <w:marRight w:val="0"/>
          <w:marTop w:val="0"/>
          <w:marBottom w:val="0"/>
          <w:divBdr>
            <w:top w:val="none" w:sz="0" w:space="0" w:color="auto"/>
            <w:left w:val="none" w:sz="0" w:space="0" w:color="auto"/>
            <w:bottom w:val="none" w:sz="0" w:space="0" w:color="auto"/>
            <w:right w:val="none" w:sz="0" w:space="0" w:color="auto"/>
          </w:divBdr>
        </w:div>
        <w:div w:id="1876767440">
          <w:marLeft w:val="0"/>
          <w:marRight w:val="0"/>
          <w:marTop w:val="0"/>
          <w:marBottom w:val="0"/>
          <w:divBdr>
            <w:top w:val="none" w:sz="0" w:space="0" w:color="auto"/>
            <w:left w:val="none" w:sz="0" w:space="0" w:color="auto"/>
            <w:bottom w:val="none" w:sz="0" w:space="0" w:color="auto"/>
            <w:right w:val="none" w:sz="0" w:space="0" w:color="auto"/>
          </w:divBdr>
        </w:div>
        <w:div w:id="1549873325">
          <w:marLeft w:val="0"/>
          <w:marRight w:val="0"/>
          <w:marTop w:val="0"/>
          <w:marBottom w:val="0"/>
          <w:divBdr>
            <w:top w:val="none" w:sz="0" w:space="0" w:color="auto"/>
            <w:left w:val="none" w:sz="0" w:space="0" w:color="auto"/>
            <w:bottom w:val="none" w:sz="0" w:space="0" w:color="auto"/>
            <w:right w:val="none" w:sz="0" w:space="0" w:color="auto"/>
          </w:divBdr>
        </w:div>
        <w:div w:id="64501210">
          <w:marLeft w:val="0"/>
          <w:marRight w:val="0"/>
          <w:marTop w:val="0"/>
          <w:marBottom w:val="0"/>
          <w:divBdr>
            <w:top w:val="none" w:sz="0" w:space="0" w:color="auto"/>
            <w:left w:val="none" w:sz="0" w:space="0" w:color="auto"/>
            <w:bottom w:val="none" w:sz="0" w:space="0" w:color="auto"/>
            <w:right w:val="none" w:sz="0" w:space="0" w:color="auto"/>
          </w:divBdr>
        </w:div>
        <w:div w:id="179205752">
          <w:marLeft w:val="0"/>
          <w:marRight w:val="0"/>
          <w:marTop w:val="0"/>
          <w:marBottom w:val="0"/>
          <w:divBdr>
            <w:top w:val="none" w:sz="0" w:space="0" w:color="auto"/>
            <w:left w:val="none" w:sz="0" w:space="0" w:color="auto"/>
            <w:bottom w:val="none" w:sz="0" w:space="0" w:color="auto"/>
            <w:right w:val="none" w:sz="0" w:space="0" w:color="auto"/>
          </w:divBdr>
        </w:div>
        <w:div w:id="288248546">
          <w:marLeft w:val="0"/>
          <w:marRight w:val="0"/>
          <w:marTop w:val="0"/>
          <w:marBottom w:val="0"/>
          <w:divBdr>
            <w:top w:val="none" w:sz="0" w:space="0" w:color="auto"/>
            <w:left w:val="none" w:sz="0" w:space="0" w:color="auto"/>
            <w:bottom w:val="none" w:sz="0" w:space="0" w:color="auto"/>
            <w:right w:val="none" w:sz="0" w:space="0" w:color="auto"/>
          </w:divBdr>
        </w:div>
        <w:div w:id="1288899819">
          <w:marLeft w:val="0"/>
          <w:marRight w:val="0"/>
          <w:marTop w:val="0"/>
          <w:marBottom w:val="0"/>
          <w:divBdr>
            <w:top w:val="none" w:sz="0" w:space="0" w:color="auto"/>
            <w:left w:val="none" w:sz="0" w:space="0" w:color="auto"/>
            <w:bottom w:val="none" w:sz="0" w:space="0" w:color="auto"/>
            <w:right w:val="none" w:sz="0" w:space="0" w:color="auto"/>
          </w:divBdr>
        </w:div>
      </w:divsChild>
    </w:div>
    <w:div w:id="467667897">
      <w:bodyDiv w:val="1"/>
      <w:marLeft w:val="0"/>
      <w:marRight w:val="0"/>
      <w:marTop w:val="0"/>
      <w:marBottom w:val="0"/>
      <w:divBdr>
        <w:top w:val="none" w:sz="0" w:space="0" w:color="auto"/>
        <w:left w:val="none" w:sz="0" w:space="0" w:color="auto"/>
        <w:bottom w:val="none" w:sz="0" w:space="0" w:color="auto"/>
        <w:right w:val="none" w:sz="0" w:space="0" w:color="auto"/>
      </w:divBdr>
    </w:div>
    <w:div w:id="1040738893">
      <w:bodyDiv w:val="1"/>
      <w:marLeft w:val="0"/>
      <w:marRight w:val="0"/>
      <w:marTop w:val="0"/>
      <w:marBottom w:val="0"/>
      <w:divBdr>
        <w:top w:val="none" w:sz="0" w:space="0" w:color="auto"/>
        <w:left w:val="none" w:sz="0" w:space="0" w:color="auto"/>
        <w:bottom w:val="none" w:sz="0" w:space="0" w:color="auto"/>
        <w:right w:val="none" w:sz="0" w:space="0" w:color="auto"/>
      </w:divBdr>
      <w:divsChild>
        <w:div w:id="1979216139">
          <w:marLeft w:val="0"/>
          <w:marRight w:val="0"/>
          <w:marTop w:val="0"/>
          <w:marBottom w:val="0"/>
          <w:divBdr>
            <w:top w:val="none" w:sz="0" w:space="0" w:color="auto"/>
            <w:left w:val="none" w:sz="0" w:space="0" w:color="auto"/>
            <w:bottom w:val="none" w:sz="0" w:space="0" w:color="auto"/>
            <w:right w:val="none" w:sz="0" w:space="0" w:color="auto"/>
          </w:divBdr>
        </w:div>
        <w:div w:id="1307011862">
          <w:marLeft w:val="0"/>
          <w:marRight w:val="0"/>
          <w:marTop w:val="0"/>
          <w:marBottom w:val="0"/>
          <w:divBdr>
            <w:top w:val="none" w:sz="0" w:space="0" w:color="auto"/>
            <w:left w:val="none" w:sz="0" w:space="0" w:color="auto"/>
            <w:bottom w:val="none" w:sz="0" w:space="0" w:color="auto"/>
            <w:right w:val="none" w:sz="0" w:space="0" w:color="auto"/>
          </w:divBdr>
        </w:div>
        <w:div w:id="1274947425">
          <w:marLeft w:val="0"/>
          <w:marRight w:val="0"/>
          <w:marTop w:val="0"/>
          <w:marBottom w:val="0"/>
          <w:divBdr>
            <w:top w:val="none" w:sz="0" w:space="0" w:color="auto"/>
            <w:left w:val="none" w:sz="0" w:space="0" w:color="auto"/>
            <w:bottom w:val="none" w:sz="0" w:space="0" w:color="auto"/>
            <w:right w:val="none" w:sz="0" w:space="0" w:color="auto"/>
          </w:divBdr>
        </w:div>
      </w:divsChild>
    </w:div>
    <w:div w:id="1203207995">
      <w:bodyDiv w:val="1"/>
      <w:marLeft w:val="0"/>
      <w:marRight w:val="0"/>
      <w:marTop w:val="0"/>
      <w:marBottom w:val="0"/>
      <w:divBdr>
        <w:top w:val="none" w:sz="0" w:space="0" w:color="auto"/>
        <w:left w:val="none" w:sz="0" w:space="0" w:color="auto"/>
        <w:bottom w:val="none" w:sz="0" w:space="0" w:color="auto"/>
        <w:right w:val="none" w:sz="0" w:space="0" w:color="auto"/>
      </w:divBdr>
      <w:divsChild>
        <w:div w:id="404033436">
          <w:marLeft w:val="0"/>
          <w:marRight w:val="0"/>
          <w:marTop w:val="0"/>
          <w:marBottom w:val="0"/>
          <w:divBdr>
            <w:top w:val="none" w:sz="0" w:space="0" w:color="auto"/>
            <w:left w:val="none" w:sz="0" w:space="0" w:color="auto"/>
            <w:bottom w:val="none" w:sz="0" w:space="0" w:color="auto"/>
            <w:right w:val="none" w:sz="0" w:space="0" w:color="auto"/>
          </w:divBdr>
        </w:div>
        <w:div w:id="1348482226">
          <w:marLeft w:val="0"/>
          <w:marRight w:val="0"/>
          <w:marTop w:val="0"/>
          <w:marBottom w:val="0"/>
          <w:divBdr>
            <w:top w:val="none" w:sz="0" w:space="0" w:color="auto"/>
            <w:left w:val="none" w:sz="0" w:space="0" w:color="auto"/>
            <w:bottom w:val="none" w:sz="0" w:space="0" w:color="auto"/>
            <w:right w:val="none" w:sz="0" w:space="0" w:color="auto"/>
          </w:divBdr>
        </w:div>
        <w:div w:id="653723535">
          <w:marLeft w:val="0"/>
          <w:marRight w:val="0"/>
          <w:marTop w:val="0"/>
          <w:marBottom w:val="0"/>
          <w:divBdr>
            <w:top w:val="none" w:sz="0" w:space="0" w:color="auto"/>
            <w:left w:val="none" w:sz="0" w:space="0" w:color="auto"/>
            <w:bottom w:val="none" w:sz="0" w:space="0" w:color="auto"/>
            <w:right w:val="none" w:sz="0" w:space="0" w:color="auto"/>
          </w:divBdr>
        </w:div>
        <w:div w:id="154343617">
          <w:marLeft w:val="0"/>
          <w:marRight w:val="0"/>
          <w:marTop w:val="0"/>
          <w:marBottom w:val="0"/>
          <w:divBdr>
            <w:top w:val="none" w:sz="0" w:space="0" w:color="auto"/>
            <w:left w:val="none" w:sz="0" w:space="0" w:color="auto"/>
            <w:bottom w:val="none" w:sz="0" w:space="0" w:color="auto"/>
            <w:right w:val="none" w:sz="0" w:space="0" w:color="auto"/>
          </w:divBdr>
        </w:div>
        <w:div w:id="629942389">
          <w:marLeft w:val="0"/>
          <w:marRight w:val="0"/>
          <w:marTop w:val="0"/>
          <w:marBottom w:val="0"/>
          <w:divBdr>
            <w:top w:val="none" w:sz="0" w:space="0" w:color="auto"/>
            <w:left w:val="none" w:sz="0" w:space="0" w:color="auto"/>
            <w:bottom w:val="none" w:sz="0" w:space="0" w:color="auto"/>
            <w:right w:val="none" w:sz="0" w:space="0" w:color="auto"/>
          </w:divBdr>
        </w:div>
        <w:div w:id="847063505">
          <w:marLeft w:val="0"/>
          <w:marRight w:val="0"/>
          <w:marTop w:val="0"/>
          <w:marBottom w:val="0"/>
          <w:divBdr>
            <w:top w:val="none" w:sz="0" w:space="0" w:color="auto"/>
            <w:left w:val="none" w:sz="0" w:space="0" w:color="auto"/>
            <w:bottom w:val="none" w:sz="0" w:space="0" w:color="auto"/>
            <w:right w:val="none" w:sz="0" w:space="0" w:color="auto"/>
          </w:divBdr>
        </w:div>
        <w:div w:id="1285577726">
          <w:marLeft w:val="0"/>
          <w:marRight w:val="0"/>
          <w:marTop w:val="0"/>
          <w:marBottom w:val="0"/>
          <w:divBdr>
            <w:top w:val="none" w:sz="0" w:space="0" w:color="auto"/>
            <w:left w:val="none" w:sz="0" w:space="0" w:color="auto"/>
            <w:bottom w:val="none" w:sz="0" w:space="0" w:color="auto"/>
            <w:right w:val="none" w:sz="0" w:space="0" w:color="auto"/>
          </w:divBdr>
        </w:div>
        <w:div w:id="849871687">
          <w:marLeft w:val="0"/>
          <w:marRight w:val="0"/>
          <w:marTop w:val="0"/>
          <w:marBottom w:val="0"/>
          <w:divBdr>
            <w:top w:val="none" w:sz="0" w:space="0" w:color="auto"/>
            <w:left w:val="none" w:sz="0" w:space="0" w:color="auto"/>
            <w:bottom w:val="none" w:sz="0" w:space="0" w:color="auto"/>
            <w:right w:val="none" w:sz="0" w:space="0" w:color="auto"/>
          </w:divBdr>
        </w:div>
        <w:div w:id="936984953">
          <w:marLeft w:val="0"/>
          <w:marRight w:val="0"/>
          <w:marTop w:val="0"/>
          <w:marBottom w:val="0"/>
          <w:divBdr>
            <w:top w:val="none" w:sz="0" w:space="0" w:color="auto"/>
            <w:left w:val="none" w:sz="0" w:space="0" w:color="auto"/>
            <w:bottom w:val="none" w:sz="0" w:space="0" w:color="auto"/>
            <w:right w:val="none" w:sz="0" w:space="0" w:color="auto"/>
          </w:divBdr>
        </w:div>
        <w:div w:id="1377899375">
          <w:marLeft w:val="0"/>
          <w:marRight w:val="0"/>
          <w:marTop w:val="0"/>
          <w:marBottom w:val="0"/>
          <w:divBdr>
            <w:top w:val="none" w:sz="0" w:space="0" w:color="auto"/>
            <w:left w:val="none" w:sz="0" w:space="0" w:color="auto"/>
            <w:bottom w:val="none" w:sz="0" w:space="0" w:color="auto"/>
            <w:right w:val="none" w:sz="0" w:space="0" w:color="auto"/>
          </w:divBdr>
        </w:div>
        <w:div w:id="354959780">
          <w:marLeft w:val="0"/>
          <w:marRight w:val="0"/>
          <w:marTop w:val="0"/>
          <w:marBottom w:val="0"/>
          <w:divBdr>
            <w:top w:val="none" w:sz="0" w:space="0" w:color="auto"/>
            <w:left w:val="none" w:sz="0" w:space="0" w:color="auto"/>
            <w:bottom w:val="none" w:sz="0" w:space="0" w:color="auto"/>
            <w:right w:val="none" w:sz="0" w:space="0" w:color="auto"/>
          </w:divBdr>
        </w:div>
      </w:divsChild>
    </w:div>
    <w:div w:id="1594512906">
      <w:bodyDiv w:val="1"/>
      <w:marLeft w:val="0"/>
      <w:marRight w:val="0"/>
      <w:marTop w:val="0"/>
      <w:marBottom w:val="0"/>
      <w:divBdr>
        <w:top w:val="none" w:sz="0" w:space="0" w:color="auto"/>
        <w:left w:val="none" w:sz="0" w:space="0" w:color="auto"/>
        <w:bottom w:val="none" w:sz="0" w:space="0" w:color="auto"/>
        <w:right w:val="none" w:sz="0" w:space="0" w:color="auto"/>
      </w:divBdr>
    </w:div>
    <w:div w:id="1596283735">
      <w:bodyDiv w:val="1"/>
      <w:marLeft w:val="0"/>
      <w:marRight w:val="0"/>
      <w:marTop w:val="0"/>
      <w:marBottom w:val="0"/>
      <w:divBdr>
        <w:top w:val="none" w:sz="0" w:space="0" w:color="auto"/>
        <w:left w:val="none" w:sz="0" w:space="0" w:color="auto"/>
        <w:bottom w:val="none" w:sz="0" w:space="0" w:color="auto"/>
        <w:right w:val="none" w:sz="0" w:space="0" w:color="auto"/>
      </w:divBdr>
    </w:div>
    <w:div w:id="1713337574">
      <w:bodyDiv w:val="1"/>
      <w:marLeft w:val="0"/>
      <w:marRight w:val="0"/>
      <w:marTop w:val="0"/>
      <w:marBottom w:val="0"/>
      <w:divBdr>
        <w:top w:val="none" w:sz="0" w:space="0" w:color="auto"/>
        <w:left w:val="none" w:sz="0" w:space="0" w:color="auto"/>
        <w:bottom w:val="none" w:sz="0" w:space="0" w:color="auto"/>
        <w:right w:val="none" w:sz="0" w:space="0" w:color="auto"/>
      </w:divBdr>
    </w:div>
    <w:div w:id="1746606125">
      <w:bodyDiv w:val="1"/>
      <w:marLeft w:val="0"/>
      <w:marRight w:val="0"/>
      <w:marTop w:val="0"/>
      <w:marBottom w:val="0"/>
      <w:divBdr>
        <w:top w:val="none" w:sz="0" w:space="0" w:color="auto"/>
        <w:left w:val="none" w:sz="0" w:space="0" w:color="auto"/>
        <w:bottom w:val="none" w:sz="0" w:space="0" w:color="auto"/>
        <w:right w:val="none" w:sz="0" w:space="0" w:color="auto"/>
      </w:divBdr>
      <w:divsChild>
        <w:div w:id="1605264606">
          <w:marLeft w:val="0"/>
          <w:marRight w:val="0"/>
          <w:marTop w:val="0"/>
          <w:marBottom w:val="225"/>
          <w:divBdr>
            <w:top w:val="none" w:sz="0" w:space="0" w:color="auto"/>
            <w:left w:val="none" w:sz="0" w:space="0" w:color="auto"/>
            <w:bottom w:val="none" w:sz="0" w:space="0" w:color="auto"/>
            <w:right w:val="none" w:sz="0" w:space="0" w:color="auto"/>
          </w:divBdr>
        </w:div>
      </w:divsChild>
    </w:div>
    <w:div w:id="1783331942">
      <w:bodyDiv w:val="1"/>
      <w:marLeft w:val="0"/>
      <w:marRight w:val="0"/>
      <w:marTop w:val="0"/>
      <w:marBottom w:val="0"/>
      <w:divBdr>
        <w:top w:val="none" w:sz="0" w:space="0" w:color="auto"/>
        <w:left w:val="none" w:sz="0" w:space="0" w:color="auto"/>
        <w:bottom w:val="none" w:sz="0" w:space="0" w:color="auto"/>
        <w:right w:val="none" w:sz="0" w:space="0" w:color="auto"/>
      </w:divBdr>
    </w:div>
    <w:div w:id="1799492619">
      <w:bodyDiv w:val="1"/>
      <w:marLeft w:val="0"/>
      <w:marRight w:val="0"/>
      <w:marTop w:val="0"/>
      <w:marBottom w:val="0"/>
      <w:divBdr>
        <w:top w:val="none" w:sz="0" w:space="0" w:color="auto"/>
        <w:left w:val="none" w:sz="0" w:space="0" w:color="auto"/>
        <w:bottom w:val="none" w:sz="0" w:space="0" w:color="auto"/>
        <w:right w:val="none" w:sz="0" w:space="0" w:color="auto"/>
      </w:divBdr>
    </w:div>
    <w:div w:id="1908758842">
      <w:bodyDiv w:val="1"/>
      <w:marLeft w:val="0"/>
      <w:marRight w:val="0"/>
      <w:marTop w:val="0"/>
      <w:marBottom w:val="0"/>
      <w:divBdr>
        <w:top w:val="none" w:sz="0" w:space="0" w:color="auto"/>
        <w:left w:val="none" w:sz="0" w:space="0" w:color="auto"/>
        <w:bottom w:val="none" w:sz="0" w:space="0" w:color="auto"/>
        <w:right w:val="none" w:sz="0" w:space="0" w:color="auto"/>
      </w:divBdr>
      <w:divsChild>
        <w:div w:id="288124569">
          <w:marLeft w:val="0"/>
          <w:marRight w:val="0"/>
          <w:marTop w:val="0"/>
          <w:marBottom w:val="0"/>
          <w:divBdr>
            <w:top w:val="none" w:sz="0" w:space="0" w:color="auto"/>
            <w:left w:val="none" w:sz="0" w:space="0" w:color="auto"/>
            <w:bottom w:val="none" w:sz="0" w:space="0" w:color="auto"/>
            <w:right w:val="none" w:sz="0" w:space="0" w:color="auto"/>
          </w:divBdr>
          <w:divsChild>
            <w:div w:id="1429427211">
              <w:marLeft w:val="0"/>
              <w:marRight w:val="0"/>
              <w:marTop w:val="0"/>
              <w:marBottom w:val="0"/>
              <w:divBdr>
                <w:top w:val="none" w:sz="0" w:space="0" w:color="auto"/>
                <w:left w:val="none" w:sz="0" w:space="0" w:color="auto"/>
                <w:bottom w:val="none" w:sz="0" w:space="0" w:color="auto"/>
                <w:right w:val="none" w:sz="0" w:space="0" w:color="auto"/>
              </w:divBdr>
            </w:div>
            <w:div w:id="1092627894">
              <w:marLeft w:val="0"/>
              <w:marRight w:val="0"/>
              <w:marTop w:val="0"/>
              <w:marBottom w:val="0"/>
              <w:divBdr>
                <w:top w:val="none" w:sz="0" w:space="0" w:color="auto"/>
                <w:left w:val="none" w:sz="0" w:space="0" w:color="auto"/>
                <w:bottom w:val="none" w:sz="0" w:space="0" w:color="auto"/>
                <w:right w:val="none" w:sz="0" w:space="0" w:color="auto"/>
              </w:divBdr>
            </w:div>
            <w:div w:id="571084071">
              <w:marLeft w:val="0"/>
              <w:marRight w:val="0"/>
              <w:marTop w:val="0"/>
              <w:marBottom w:val="0"/>
              <w:divBdr>
                <w:top w:val="none" w:sz="0" w:space="0" w:color="auto"/>
                <w:left w:val="none" w:sz="0" w:space="0" w:color="auto"/>
                <w:bottom w:val="none" w:sz="0" w:space="0" w:color="auto"/>
                <w:right w:val="none" w:sz="0" w:space="0" w:color="auto"/>
              </w:divBdr>
            </w:div>
            <w:div w:id="410472020">
              <w:marLeft w:val="0"/>
              <w:marRight w:val="0"/>
              <w:marTop w:val="0"/>
              <w:marBottom w:val="0"/>
              <w:divBdr>
                <w:top w:val="none" w:sz="0" w:space="0" w:color="auto"/>
                <w:left w:val="none" w:sz="0" w:space="0" w:color="auto"/>
                <w:bottom w:val="none" w:sz="0" w:space="0" w:color="auto"/>
                <w:right w:val="none" w:sz="0" w:space="0" w:color="auto"/>
              </w:divBdr>
            </w:div>
            <w:div w:id="454755778">
              <w:marLeft w:val="0"/>
              <w:marRight w:val="0"/>
              <w:marTop w:val="0"/>
              <w:marBottom w:val="0"/>
              <w:divBdr>
                <w:top w:val="none" w:sz="0" w:space="0" w:color="auto"/>
                <w:left w:val="none" w:sz="0" w:space="0" w:color="auto"/>
                <w:bottom w:val="none" w:sz="0" w:space="0" w:color="auto"/>
                <w:right w:val="none" w:sz="0" w:space="0" w:color="auto"/>
              </w:divBdr>
            </w:div>
            <w:div w:id="1781026687">
              <w:marLeft w:val="0"/>
              <w:marRight w:val="0"/>
              <w:marTop w:val="0"/>
              <w:marBottom w:val="0"/>
              <w:divBdr>
                <w:top w:val="none" w:sz="0" w:space="0" w:color="auto"/>
                <w:left w:val="none" w:sz="0" w:space="0" w:color="auto"/>
                <w:bottom w:val="none" w:sz="0" w:space="0" w:color="auto"/>
                <w:right w:val="none" w:sz="0" w:space="0" w:color="auto"/>
              </w:divBdr>
            </w:div>
            <w:div w:id="1505631453">
              <w:marLeft w:val="0"/>
              <w:marRight w:val="0"/>
              <w:marTop w:val="0"/>
              <w:marBottom w:val="0"/>
              <w:divBdr>
                <w:top w:val="none" w:sz="0" w:space="0" w:color="auto"/>
                <w:left w:val="none" w:sz="0" w:space="0" w:color="auto"/>
                <w:bottom w:val="none" w:sz="0" w:space="0" w:color="auto"/>
                <w:right w:val="none" w:sz="0" w:space="0" w:color="auto"/>
              </w:divBdr>
            </w:div>
            <w:div w:id="1781874464">
              <w:marLeft w:val="0"/>
              <w:marRight w:val="0"/>
              <w:marTop w:val="0"/>
              <w:marBottom w:val="0"/>
              <w:divBdr>
                <w:top w:val="none" w:sz="0" w:space="0" w:color="auto"/>
                <w:left w:val="none" w:sz="0" w:space="0" w:color="auto"/>
                <w:bottom w:val="none" w:sz="0" w:space="0" w:color="auto"/>
                <w:right w:val="none" w:sz="0" w:space="0" w:color="auto"/>
              </w:divBdr>
            </w:div>
            <w:div w:id="1461417814">
              <w:marLeft w:val="0"/>
              <w:marRight w:val="0"/>
              <w:marTop w:val="0"/>
              <w:marBottom w:val="0"/>
              <w:divBdr>
                <w:top w:val="none" w:sz="0" w:space="0" w:color="auto"/>
                <w:left w:val="none" w:sz="0" w:space="0" w:color="auto"/>
                <w:bottom w:val="none" w:sz="0" w:space="0" w:color="auto"/>
                <w:right w:val="none" w:sz="0" w:space="0" w:color="auto"/>
              </w:divBdr>
            </w:div>
            <w:div w:id="1112435220">
              <w:marLeft w:val="0"/>
              <w:marRight w:val="0"/>
              <w:marTop w:val="0"/>
              <w:marBottom w:val="0"/>
              <w:divBdr>
                <w:top w:val="none" w:sz="0" w:space="0" w:color="auto"/>
                <w:left w:val="none" w:sz="0" w:space="0" w:color="auto"/>
                <w:bottom w:val="none" w:sz="0" w:space="0" w:color="auto"/>
                <w:right w:val="none" w:sz="0" w:space="0" w:color="auto"/>
              </w:divBdr>
            </w:div>
            <w:div w:id="372851933">
              <w:marLeft w:val="0"/>
              <w:marRight w:val="0"/>
              <w:marTop w:val="0"/>
              <w:marBottom w:val="0"/>
              <w:divBdr>
                <w:top w:val="none" w:sz="0" w:space="0" w:color="auto"/>
                <w:left w:val="none" w:sz="0" w:space="0" w:color="auto"/>
                <w:bottom w:val="none" w:sz="0" w:space="0" w:color="auto"/>
                <w:right w:val="none" w:sz="0" w:space="0" w:color="auto"/>
              </w:divBdr>
            </w:div>
            <w:div w:id="1545411608">
              <w:marLeft w:val="0"/>
              <w:marRight w:val="0"/>
              <w:marTop w:val="0"/>
              <w:marBottom w:val="0"/>
              <w:divBdr>
                <w:top w:val="none" w:sz="0" w:space="0" w:color="auto"/>
                <w:left w:val="none" w:sz="0" w:space="0" w:color="auto"/>
                <w:bottom w:val="none" w:sz="0" w:space="0" w:color="auto"/>
                <w:right w:val="none" w:sz="0" w:space="0" w:color="auto"/>
              </w:divBdr>
            </w:div>
            <w:div w:id="1239242869">
              <w:marLeft w:val="0"/>
              <w:marRight w:val="0"/>
              <w:marTop w:val="0"/>
              <w:marBottom w:val="0"/>
              <w:divBdr>
                <w:top w:val="none" w:sz="0" w:space="0" w:color="auto"/>
                <w:left w:val="none" w:sz="0" w:space="0" w:color="auto"/>
                <w:bottom w:val="none" w:sz="0" w:space="0" w:color="auto"/>
                <w:right w:val="none" w:sz="0" w:space="0" w:color="auto"/>
              </w:divBdr>
            </w:div>
            <w:div w:id="587351791">
              <w:marLeft w:val="0"/>
              <w:marRight w:val="0"/>
              <w:marTop w:val="0"/>
              <w:marBottom w:val="0"/>
              <w:divBdr>
                <w:top w:val="none" w:sz="0" w:space="0" w:color="auto"/>
                <w:left w:val="none" w:sz="0" w:space="0" w:color="auto"/>
                <w:bottom w:val="none" w:sz="0" w:space="0" w:color="auto"/>
                <w:right w:val="none" w:sz="0" w:space="0" w:color="auto"/>
              </w:divBdr>
            </w:div>
            <w:div w:id="1335453074">
              <w:marLeft w:val="0"/>
              <w:marRight w:val="0"/>
              <w:marTop w:val="0"/>
              <w:marBottom w:val="0"/>
              <w:divBdr>
                <w:top w:val="none" w:sz="0" w:space="0" w:color="auto"/>
                <w:left w:val="none" w:sz="0" w:space="0" w:color="auto"/>
                <w:bottom w:val="none" w:sz="0" w:space="0" w:color="auto"/>
                <w:right w:val="none" w:sz="0" w:space="0" w:color="auto"/>
              </w:divBdr>
            </w:div>
            <w:div w:id="1203518881">
              <w:marLeft w:val="0"/>
              <w:marRight w:val="0"/>
              <w:marTop w:val="0"/>
              <w:marBottom w:val="0"/>
              <w:divBdr>
                <w:top w:val="none" w:sz="0" w:space="0" w:color="auto"/>
                <w:left w:val="none" w:sz="0" w:space="0" w:color="auto"/>
                <w:bottom w:val="none" w:sz="0" w:space="0" w:color="auto"/>
                <w:right w:val="none" w:sz="0" w:space="0" w:color="auto"/>
              </w:divBdr>
            </w:div>
            <w:div w:id="1864637028">
              <w:marLeft w:val="0"/>
              <w:marRight w:val="0"/>
              <w:marTop w:val="0"/>
              <w:marBottom w:val="0"/>
              <w:divBdr>
                <w:top w:val="none" w:sz="0" w:space="0" w:color="auto"/>
                <w:left w:val="none" w:sz="0" w:space="0" w:color="auto"/>
                <w:bottom w:val="none" w:sz="0" w:space="0" w:color="auto"/>
                <w:right w:val="none" w:sz="0" w:space="0" w:color="auto"/>
              </w:divBdr>
            </w:div>
            <w:div w:id="1938251967">
              <w:marLeft w:val="0"/>
              <w:marRight w:val="0"/>
              <w:marTop w:val="0"/>
              <w:marBottom w:val="0"/>
              <w:divBdr>
                <w:top w:val="none" w:sz="0" w:space="0" w:color="auto"/>
                <w:left w:val="none" w:sz="0" w:space="0" w:color="auto"/>
                <w:bottom w:val="none" w:sz="0" w:space="0" w:color="auto"/>
                <w:right w:val="none" w:sz="0" w:space="0" w:color="auto"/>
              </w:divBdr>
            </w:div>
            <w:div w:id="306403669">
              <w:marLeft w:val="0"/>
              <w:marRight w:val="0"/>
              <w:marTop w:val="0"/>
              <w:marBottom w:val="0"/>
              <w:divBdr>
                <w:top w:val="none" w:sz="0" w:space="0" w:color="auto"/>
                <w:left w:val="none" w:sz="0" w:space="0" w:color="auto"/>
                <w:bottom w:val="none" w:sz="0" w:space="0" w:color="auto"/>
                <w:right w:val="none" w:sz="0" w:space="0" w:color="auto"/>
              </w:divBdr>
            </w:div>
            <w:div w:id="582615574">
              <w:marLeft w:val="0"/>
              <w:marRight w:val="0"/>
              <w:marTop w:val="0"/>
              <w:marBottom w:val="0"/>
              <w:divBdr>
                <w:top w:val="none" w:sz="0" w:space="0" w:color="auto"/>
                <w:left w:val="none" w:sz="0" w:space="0" w:color="auto"/>
                <w:bottom w:val="none" w:sz="0" w:space="0" w:color="auto"/>
                <w:right w:val="none" w:sz="0" w:space="0" w:color="auto"/>
              </w:divBdr>
            </w:div>
            <w:div w:id="2133665943">
              <w:marLeft w:val="0"/>
              <w:marRight w:val="0"/>
              <w:marTop w:val="0"/>
              <w:marBottom w:val="0"/>
              <w:divBdr>
                <w:top w:val="none" w:sz="0" w:space="0" w:color="auto"/>
                <w:left w:val="none" w:sz="0" w:space="0" w:color="auto"/>
                <w:bottom w:val="none" w:sz="0" w:space="0" w:color="auto"/>
                <w:right w:val="none" w:sz="0" w:space="0" w:color="auto"/>
              </w:divBdr>
            </w:div>
            <w:div w:id="1141848597">
              <w:marLeft w:val="0"/>
              <w:marRight w:val="0"/>
              <w:marTop w:val="0"/>
              <w:marBottom w:val="0"/>
              <w:divBdr>
                <w:top w:val="none" w:sz="0" w:space="0" w:color="auto"/>
                <w:left w:val="none" w:sz="0" w:space="0" w:color="auto"/>
                <w:bottom w:val="none" w:sz="0" w:space="0" w:color="auto"/>
                <w:right w:val="none" w:sz="0" w:space="0" w:color="auto"/>
              </w:divBdr>
            </w:div>
            <w:div w:id="1122116563">
              <w:marLeft w:val="0"/>
              <w:marRight w:val="0"/>
              <w:marTop w:val="0"/>
              <w:marBottom w:val="0"/>
              <w:divBdr>
                <w:top w:val="none" w:sz="0" w:space="0" w:color="auto"/>
                <w:left w:val="none" w:sz="0" w:space="0" w:color="auto"/>
                <w:bottom w:val="none" w:sz="0" w:space="0" w:color="auto"/>
                <w:right w:val="none" w:sz="0" w:space="0" w:color="auto"/>
              </w:divBdr>
            </w:div>
            <w:div w:id="1471290053">
              <w:marLeft w:val="0"/>
              <w:marRight w:val="0"/>
              <w:marTop w:val="0"/>
              <w:marBottom w:val="0"/>
              <w:divBdr>
                <w:top w:val="none" w:sz="0" w:space="0" w:color="auto"/>
                <w:left w:val="none" w:sz="0" w:space="0" w:color="auto"/>
                <w:bottom w:val="none" w:sz="0" w:space="0" w:color="auto"/>
                <w:right w:val="none" w:sz="0" w:space="0" w:color="auto"/>
              </w:divBdr>
            </w:div>
            <w:div w:id="95445140">
              <w:marLeft w:val="0"/>
              <w:marRight w:val="0"/>
              <w:marTop w:val="0"/>
              <w:marBottom w:val="0"/>
              <w:divBdr>
                <w:top w:val="none" w:sz="0" w:space="0" w:color="auto"/>
                <w:left w:val="none" w:sz="0" w:space="0" w:color="auto"/>
                <w:bottom w:val="none" w:sz="0" w:space="0" w:color="auto"/>
                <w:right w:val="none" w:sz="0" w:space="0" w:color="auto"/>
              </w:divBdr>
            </w:div>
            <w:div w:id="833449114">
              <w:marLeft w:val="0"/>
              <w:marRight w:val="0"/>
              <w:marTop w:val="0"/>
              <w:marBottom w:val="0"/>
              <w:divBdr>
                <w:top w:val="none" w:sz="0" w:space="0" w:color="auto"/>
                <w:left w:val="none" w:sz="0" w:space="0" w:color="auto"/>
                <w:bottom w:val="none" w:sz="0" w:space="0" w:color="auto"/>
                <w:right w:val="none" w:sz="0" w:space="0" w:color="auto"/>
              </w:divBdr>
            </w:div>
            <w:div w:id="1948853897">
              <w:marLeft w:val="0"/>
              <w:marRight w:val="0"/>
              <w:marTop w:val="0"/>
              <w:marBottom w:val="0"/>
              <w:divBdr>
                <w:top w:val="none" w:sz="0" w:space="0" w:color="auto"/>
                <w:left w:val="none" w:sz="0" w:space="0" w:color="auto"/>
                <w:bottom w:val="none" w:sz="0" w:space="0" w:color="auto"/>
                <w:right w:val="none" w:sz="0" w:space="0" w:color="auto"/>
              </w:divBdr>
            </w:div>
            <w:div w:id="1527403007">
              <w:marLeft w:val="0"/>
              <w:marRight w:val="0"/>
              <w:marTop w:val="0"/>
              <w:marBottom w:val="0"/>
              <w:divBdr>
                <w:top w:val="none" w:sz="0" w:space="0" w:color="auto"/>
                <w:left w:val="none" w:sz="0" w:space="0" w:color="auto"/>
                <w:bottom w:val="none" w:sz="0" w:space="0" w:color="auto"/>
                <w:right w:val="none" w:sz="0" w:space="0" w:color="auto"/>
              </w:divBdr>
            </w:div>
            <w:div w:id="1018893677">
              <w:marLeft w:val="0"/>
              <w:marRight w:val="0"/>
              <w:marTop w:val="0"/>
              <w:marBottom w:val="0"/>
              <w:divBdr>
                <w:top w:val="none" w:sz="0" w:space="0" w:color="auto"/>
                <w:left w:val="none" w:sz="0" w:space="0" w:color="auto"/>
                <w:bottom w:val="none" w:sz="0" w:space="0" w:color="auto"/>
                <w:right w:val="none" w:sz="0" w:space="0" w:color="auto"/>
              </w:divBdr>
            </w:div>
            <w:div w:id="1971856566">
              <w:marLeft w:val="0"/>
              <w:marRight w:val="0"/>
              <w:marTop w:val="0"/>
              <w:marBottom w:val="0"/>
              <w:divBdr>
                <w:top w:val="none" w:sz="0" w:space="0" w:color="auto"/>
                <w:left w:val="none" w:sz="0" w:space="0" w:color="auto"/>
                <w:bottom w:val="none" w:sz="0" w:space="0" w:color="auto"/>
                <w:right w:val="none" w:sz="0" w:space="0" w:color="auto"/>
              </w:divBdr>
            </w:div>
            <w:div w:id="2005040053">
              <w:marLeft w:val="0"/>
              <w:marRight w:val="0"/>
              <w:marTop w:val="0"/>
              <w:marBottom w:val="0"/>
              <w:divBdr>
                <w:top w:val="none" w:sz="0" w:space="0" w:color="auto"/>
                <w:left w:val="none" w:sz="0" w:space="0" w:color="auto"/>
                <w:bottom w:val="none" w:sz="0" w:space="0" w:color="auto"/>
                <w:right w:val="none" w:sz="0" w:space="0" w:color="auto"/>
              </w:divBdr>
            </w:div>
            <w:div w:id="163447036">
              <w:marLeft w:val="0"/>
              <w:marRight w:val="0"/>
              <w:marTop w:val="0"/>
              <w:marBottom w:val="0"/>
              <w:divBdr>
                <w:top w:val="none" w:sz="0" w:space="0" w:color="auto"/>
                <w:left w:val="none" w:sz="0" w:space="0" w:color="auto"/>
                <w:bottom w:val="none" w:sz="0" w:space="0" w:color="auto"/>
                <w:right w:val="none" w:sz="0" w:space="0" w:color="auto"/>
              </w:divBdr>
            </w:div>
            <w:div w:id="1316683803">
              <w:marLeft w:val="0"/>
              <w:marRight w:val="0"/>
              <w:marTop w:val="0"/>
              <w:marBottom w:val="0"/>
              <w:divBdr>
                <w:top w:val="none" w:sz="0" w:space="0" w:color="auto"/>
                <w:left w:val="none" w:sz="0" w:space="0" w:color="auto"/>
                <w:bottom w:val="none" w:sz="0" w:space="0" w:color="auto"/>
                <w:right w:val="none" w:sz="0" w:space="0" w:color="auto"/>
              </w:divBdr>
            </w:div>
            <w:div w:id="161701012">
              <w:marLeft w:val="0"/>
              <w:marRight w:val="0"/>
              <w:marTop w:val="0"/>
              <w:marBottom w:val="0"/>
              <w:divBdr>
                <w:top w:val="none" w:sz="0" w:space="0" w:color="auto"/>
                <w:left w:val="none" w:sz="0" w:space="0" w:color="auto"/>
                <w:bottom w:val="none" w:sz="0" w:space="0" w:color="auto"/>
                <w:right w:val="none" w:sz="0" w:space="0" w:color="auto"/>
              </w:divBdr>
            </w:div>
            <w:div w:id="1108042552">
              <w:marLeft w:val="0"/>
              <w:marRight w:val="0"/>
              <w:marTop w:val="0"/>
              <w:marBottom w:val="0"/>
              <w:divBdr>
                <w:top w:val="none" w:sz="0" w:space="0" w:color="auto"/>
                <w:left w:val="none" w:sz="0" w:space="0" w:color="auto"/>
                <w:bottom w:val="none" w:sz="0" w:space="0" w:color="auto"/>
                <w:right w:val="none" w:sz="0" w:space="0" w:color="auto"/>
              </w:divBdr>
            </w:div>
            <w:div w:id="2131625381">
              <w:marLeft w:val="0"/>
              <w:marRight w:val="0"/>
              <w:marTop w:val="0"/>
              <w:marBottom w:val="0"/>
              <w:divBdr>
                <w:top w:val="none" w:sz="0" w:space="0" w:color="auto"/>
                <w:left w:val="none" w:sz="0" w:space="0" w:color="auto"/>
                <w:bottom w:val="none" w:sz="0" w:space="0" w:color="auto"/>
                <w:right w:val="none" w:sz="0" w:space="0" w:color="auto"/>
              </w:divBdr>
            </w:div>
            <w:div w:id="147593483">
              <w:marLeft w:val="0"/>
              <w:marRight w:val="0"/>
              <w:marTop w:val="0"/>
              <w:marBottom w:val="0"/>
              <w:divBdr>
                <w:top w:val="none" w:sz="0" w:space="0" w:color="auto"/>
                <w:left w:val="none" w:sz="0" w:space="0" w:color="auto"/>
                <w:bottom w:val="none" w:sz="0" w:space="0" w:color="auto"/>
                <w:right w:val="none" w:sz="0" w:space="0" w:color="auto"/>
              </w:divBdr>
            </w:div>
            <w:div w:id="1139305624">
              <w:marLeft w:val="0"/>
              <w:marRight w:val="0"/>
              <w:marTop w:val="0"/>
              <w:marBottom w:val="0"/>
              <w:divBdr>
                <w:top w:val="none" w:sz="0" w:space="0" w:color="auto"/>
                <w:left w:val="none" w:sz="0" w:space="0" w:color="auto"/>
                <w:bottom w:val="none" w:sz="0" w:space="0" w:color="auto"/>
                <w:right w:val="none" w:sz="0" w:space="0" w:color="auto"/>
              </w:divBdr>
            </w:div>
            <w:div w:id="793475954">
              <w:marLeft w:val="0"/>
              <w:marRight w:val="0"/>
              <w:marTop w:val="0"/>
              <w:marBottom w:val="0"/>
              <w:divBdr>
                <w:top w:val="none" w:sz="0" w:space="0" w:color="auto"/>
                <w:left w:val="none" w:sz="0" w:space="0" w:color="auto"/>
                <w:bottom w:val="none" w:sz="0" w:space="0" w:color="auto"/>
                <w:right w:val="none" w:sz="0" w:space="0" w:color="auto"/>
              </w:divBdr>
            </w:div>
            <w:div w:id="1922716171">
              <w:marLeft w:val="0"/>
              <w:marRight w:val="0"/>
              <w:marTop w:val="0"/>
              <w:marBottom w:val="0"/>
              <w:divBdr>
                <w:top w:val="none" w:sz="0" w:space="0" w:color="auto"/>
                <w:left w:val="none" w:sz="0" w:space="0" w:color="auto"/>
                <w:bottom w:val="none" w:sz="0" w:space="0" w:color="auto"/>
                <w:right w:val="none" w:sz="0" w:space="0" w:color="auto"/>
              </w:divBdr>
            </w:div>
            <w:div w:id="198709539">
              <w:marLeft w:val="0"/>
              <w:marRight w:val="0"/>
              <w:marTop w:val="0"/>
              <w:marBottom w:val="0"/>
              <w:divBdr>
                <w:top w:val="none" w:sz="0" w:space="0" w:color="auto"/>
                <w:left w:val="none" w:sz="0" w:space="0" w:color="auto"/>
                <w:bottom w:val="none" w:sz="0" w:space="0" w:color="auto"/>
                <w:right w:val="none" w:sz="0" w:space="0" w:color="auto"/>
              </w:divBdr>
            </w:div>
            <w:div w:id="1876305908">
              <w:marLeft w:val="0"/>
              <w:marRight w:val="0"/>
              <w:marTop w:val="0"/>
              <w:marBottom w:val="0"/>
              <w:divBdr>
                <w:top w:val="none" w:sz="0" w:space="0" w:color="auto"/>
                <w:left w:val="none" w:sz="0" w:space="0" w:color="auto"/>
                <w:bottom w:val="none" w:sz="0" w:space="0" w:color="auto"/>
                <w:right w:val="none" w:sz="0" w:space="0" w:color="auto"/>
              </w:divBdr>
            </w:div>
            <w:div w:id="1550023346">
              <w:marLeft w:val="0"/>
              <w:marRight w:val="0"/>
              <w:marTop w:val="0"/>
              <w:marBottom w:val="0"/>
              <w:divBdr>
                <w:top w:val="none" w:sz="0" w:space="0" w:color="auto"/>
                <w:left w:val="none" w:sz="0" w:space="0" w:color="auto"/>
                <w:bottom w:val="none" w:sz="0" w:space="0" w:color="auto"/>
                <w:right w:val="none" w:sz="0" w:space="0" w:color="auto"/>
              </w:divBdr>
            </w:div>
            <w:div w:id="609245228">
              <w:marLeft w:val="0"/>
              <w:marRight w:val="0"/>
              <w:marTop w:val="0"/>
              <w:marBottom w:val="0"/>
              <w:divBdr>
                <w:top w:val="none" w:sz="0" w:space="0" w:color="auto"/>
                <w:left w:val="none" w:sz="0" w:space="0" w:color="auto"/>
                <w:bottom w:val="none" w:sz="0" w:space="0" w:color="auto"/>
                <w:right w:val="none" w:sz="0" w:space="0" w:color="auto"/>
              </w:divBdr>
            </w:div>
            <w:div w:id="886523722">
              <w:marLeft w:val="0"/>
              <w:marRight w:val="0"/>
              <w:marTop w:val="0"/>
              <w:marBottom w:val="0"/>
              <w:divBdr>
                <w:top w:val="none" w:sz="0" w:space="0" w:color="auto"/>
                <w:left w:val="none" w:sz="0" w:space="0" w:color="auto"/>
                <w:bottom w:val="none" w:sz="0" w:space="0" w:color="auto"/>
                <w:right w:val="none" w:sz="0" w:space="0" w:color="auto"/>
              </w:divBdr>
            </w:div>
            <w:div w:id="2104839900">
              <w:marLeft w:val="0"/>
              <w:marRight w:val="0"/>
              <w:marTop w:val="0"/>
              <w:marBottom w:val="0"/>
              <w:divBdr>
                <w:top w:val="none" w:sz="0" w:space="0" w:color="auto"/>
                <w:left w:val="none" w:sz="0" w:space="0" w:color="auto"/>
                <w:bottom w:val="none" w:sz="0" w:space="0" w:color="auto"/>
                <w:right w:val="none" w:sz="0" w:space="0" w:color="auto"/>
              </w:divBdr>
            </w:div>
            <w:div w:id="2064474965">
              <w:marLeft w:val="0"/>
              <w:marRight w:val="0"/>
              <w:marTop w:val="0"/>
              <w:marBottom w:val="0"/>
              <w:divBdr>
                <w:top w:val="none" w:sz="0" w:space="0" w:color="auto"/>
                <w:left w:val="none" w:sz="0" w:space="0" w:color="auto"/>
                <w:bottom w:val="none" w:sz="0" w:space="0" w:color="auto"/>
                <w:right w:val="none" w:sz="0" w:space="0" w:color="auto"/>
              </w:divBdr>
            </w:div>
            <w:div w:id="1788622096">
              <w:marLeft w:val="0"/>
              <w:marRight w:val="0"/>
              <w:marTop w:val="0"/>
              <w:marBottom w:val="0"/>
              <w:divBdr>
                <w:top w:val="none" w:sz="0" w:space="0" w:color="auto"/>
                <w:left w:val="none" w:sz="0" w:space="0" w:color="auto"/>
                <w:bottom w:val="none" w:sz="0" w:space="0" w:color="auto"/>
                <w:right w:val="none" w:sz="0" w:space="0" w:color="auto"/>
              </w:divBdr>
            </w:div>
            <w:div w:id="1246691610">
              <w:marLeft w:val="0"/>
              <w:marRight w:val="0"/>
              <w:marTop w:val="0"/>
              <w:marBottom w:val="0"/>
              <w:divBdr>
                <w:top w:val="none" w:sz="0" w:space="0" w:color="auto"/>
                <w:left w:val="none" w:sz="0" w:space="0" w:color="auto"/>
                <w:bottom w:val="none" w:sz="0" w:space="0" w:color="auto"/>
                <w:right w:val="none" w:sz="0" w:space="0" w:color="auto"/>
              </w:divBdr>
            </w:div>
            <w:div w:id="1066996491">
              <w:marLeft w:val="0"/>
              <w:marRight w:val="0"/>
              <w:marTop w:val="0"/>
              <w:marBottom w:val="0"/>
              <w:divBdr>
                <w:top w:val="none" w:sz="0" w:space="0" w:color="auto"/>
                <w:left w:val="none" w:sz="0" w:space="0" w:color="auto"/>
                <w:bottom w:val="none" w:sz="0" w:space="0" w:color="auto"/>
                <w:right w:val="none" w:sz="0" w:space="0" w:color="auto"/>
              </w:divBdr>
            </w:div>
            <w:div w:id="419564502">
              <w:marLeft w:val="0"/>
              <w:marRight w:val="0"/>
              <w:marTop w:val="0"/>
              <w:marBottom w:val="0"/>
              <w:divBdr>
                <w:top w:val="none" w:sz="0" w:space="0" w:color="auto"/>
                <w:left w:val="none" w:sz="0" w:space="0" w:color="auto"/>
                <w:bottom w:val="none" w:sz="0" w:space="0" w:color="auto"/>
                <w:right w:val="none" w:sz="0" w:space="0" w:color="auto"/>
              </w:divBdr>
            </w:div>
            <w:div w:id="504587325">
              <w:marLeft w:val="0"/>
              <w:marRight w:val="0"/>
              <w:marTop w:val="0"/>
              <w:marBottom w:val="0"/>
              <w:divBdr>
                <w:top w:val="none" w:sz="0" w:space="0" w:color="auto"/>
                <w:left w:val="none" w:sz="0" w:space="0" w:color="auto"/>
                <w:bottom w:val="none" w:sz="0" w:space="0" w:color="auto"/>
                <w:right w:val="none" w:sz="0" w:space="0" w:color="auto"/>
              </w:divBdr>
            </w:div>
            <w:div w:id="464281100">
              <w:marLeft w:val="0"/>
              <w:marRight w:val="0"/>
              <w:marTop w:val="0"/>
              <w:marBottom w:val="0"/>
              <w:divBdr>
                <w:top w:val="none" w:sz="0" w:space="0" w:color="auto"/>
                <w:left w:val="none" w:sz="0" w:space="0" w:color="auto"/>
                <w:bottom w:val="none" w:sz="0" w:space="0" w:color="auto"/>
                <w:right w:val="none" w:sz="0" w:space="0" w:color="auto"/>
              </w:divBdr>
            </w:div>
            <w:div w:id="343634705">
              <w:marLeft w:val="0"/>
              <w:marRight w:val="0"/>
              <w:marTop w:val="0"/>
              <w:marBottom w:val="0"/>
              <w:divBdr>
                <w:top w:val="none" w:sz="0" w:space="0" w:color="auto"/>
                <w:left w:val="none" w:sz="0" w:space="0" w:color="auto"/>
                <w:bottom w:val="none" w:sz="0" w:space="0" w:color="auto"/>
                <w:right w:val="none" w:sz="0" w:space="0" w:color="auto"/>
              </w:divBdr>
            </w:div>
            <w:div w:id="188765824">
              <w:marLeft w:val="0"/>
              <w:marRight w:val="0"/>
              <w:marTop w:val="0"/>
              <w:marBottom w:val="0"/>
              <w:divBdr>
                <w:top w:val="none" w:sz="0" w:space="0" w:color="auto"/>
                <w:left w:val="none" w:sz="0" w:space="0" w:color="auto"/>
                <w:bottom w:val="none" w:sz="0" w:space="0" w:color="auto"/>
                <w:right w:val="none" w:sz="0" w:space="0" w:color="auto"/>
              </w:divBdr>
            </w:div>
            <w:div w:id="396708915">
              <w:marLeft w:val="0"/>
              <w:marRight w:val="0"/>
              <w:marTop w:val="0"/>
              <w:marBottom w:val="0"/>
              <w:divBdr>
                <w:top w:val="none" w:sz="0" w:space="0" w:color="auto"/>
                <w:left w:val="none" w:sz="0" w:space="0" w:color="auto"/>
                <w:bottom w:val="none" w:sz="0" w:space="0" w:color="auto"/>
                <w:right w:val="none" w:sz="0" w:space="0" w:color="auto"/>
              </w:divBdr>
            </w:div>
            <w:div w:id="1773210624">
              <w:marLeft w:val="0"/>
              <w:marRight w:val="0"/>
              <w:marTop w:val="0"/>
              <w:marBottom w:val="0"/>
              <w:divBdr>
                <w:top w:val="none" w:sz="0" w:space="0" w:color="auto"/>
                <w:left w:val="none" w:sz="0" w:space="0" w:color="auto"/>
                <w:bottom w:val="none" w:sz="0" w:space="0" w:color="auto"/>
                <w:right w:val="none" w:sz="0" w:space="0" w:color="auto"/>
              </w:divBdr>
            </w:div>
            <w:div w:id="1568224925">
              <w:marLeft w:val="0"/>
              <w:marRight w:val="0"/>
              <w:marTop w:val="0"/>
              <w:marBottom w:val="0"/>
              <w:divBdr>
                <w:top w:val="none" w:sz="0" w:space="0" w:color="auto"/>
                <w:left w:val="none" w:sz="0" w:space="0" w:color="auto"/>
                <w:bottom w:val="none" w:sz="0" w:space="0" w:color="auto"/>
                <w:right w:val="none" w:sz="0" w:space="0" w:color="auto"/>
              </w:divBdr>
            </w:div>
            <w:div w:id="990448344">
              <w:marLeft w:val="0"/>
              <w:marRight w:val="0"/>
              <w:marTop w:val="0"/>
              <w:marBottom w:val="0"/>
              <w:divBdr>
                <w:top w:val="none" w:sz="0" w:space="0" w:color="auto"/>
                <w:left w:val="none" w:sz="0" w:space="0" w:color="auto"/>
                <w:bottom w:val="none" w:sz="0" w:space="0" w:color="auto"/>
                <w:right w:val="none" w:sz="0" w:space="0" w:color="auto"/>
              </w:divBdr>
            </w:div>
            <w:div w:id="411241655">
              <w:marLeft w:val="0"/>
              <w:marRight w:val="0"/>
              <w:marTop w:val="0"/>
              <w:marBottom w:val="0"/>
              <w:divBdr>
                <w:top w:val="none" w:sz="0" w:space="0" w:color="auto"/>
                <w:left w:val="none" w:sz="0" w:space="0" w:color="auto"/>
                <w:bottom w:val="none" w:sz="0" w:space="0" w:color="auto"/>
                <w:right w:val="none" w:sz="0" w:space="0" w:color="auto"/>
              </w:divBdr>
            </w:div>
            <w:div w:id="1458181395">
              <w:marLeft w:val="0"/>
              <w:marRight w:val="0"/>
              <w:marTop w:val="0"/>
              <w:marBottom w:val="0"/>
              <w:divBdr>
                <w:top w:val="none" w:sz="0" w:space="0" w:color="auto"/>
                <w:left w:val="none" w:sz="0" w:space="0" w:color="auto"/>
                <w:bottom w:val="none" w:sz="0" w:space="0" w:color="auto"/>
                <w:right w:val="none" w:sz="0" w:space="0" w:color="auto"/>
              </w:divBdr>
            </w:div>
            <w:div w:id="40985145">
              <w:marLeft w:val="0"/>
              <w:marRight w:val="0"/>
              <w:marTop w:val="0"/>
              <w:marBottom w:val="0"/>
              <w:divBdr>
                <w:top w:val="none" w:sz="0" w:space="0" w:color="auto"/>
                <w:left w:val="none" w:sz="0" w:space="0" w:color="auto"/>
                <w:bottom w:val="none" w:sz="0" w:space="0" w:color="auto"/>
                <w:right w:val="none" w:sz="0" w:space="0" w:color="auto"/>
              </w:divBdr>
            </w:div>
            <w:div w:id="1310600206">
              <w:marLeft w:val="0"/>
              <w:marRight w:val="0"/>
              <w:marTop w:val="0"/>
              <w:marBottom w:val="0"/>
              <w:divBdr>
                <w:top w:val="none" w:sz="0" w:space="0" w:color="auto"/>
                <w:left w:val="none" w:sz="0" w:space="0" w:color="auto"/>
                <w:bottom w:val="none" w:sz="0" w:space="0" w:color="auto"/>
                <w:right w:val="none" w:sz="0" w:space="0" w:color="auto"/>
              </w:divBdr>
            </w:div>
            <w:div w:id="559707428">
              <w:marLeft w:val="0"/>
              <w:marRight w:val="0"/>
              <w:marTop w:val="0"/>
              <w:marBottom w:val="0"/>
              <w:divBdr>
                <w:top w:val="none" w:sz="0" w:space="0" w:color="auto"/>
                <w:left w:val="none" w:sz="0" w:space="0" w:color="auto"/>
                <w:bottom w:val="none" w:sz="0" w:space="0" w:color="auto"/>
                <w:right w:val="none" w:sz="0" w:space="0" w:color="auto"/>
              </w:divBdr>
            </w:div>
          </w:divsChild>
        </w:div>
        <w:div w:id="927689758">
          <w:marLeft w:val="0"/>
          <w:marRight w:val="0"/>
          <w:marTop w:val="0"/>
          <w:marBottom w:val="0"/>
          <w:divBdr>
            <w:top w:val="none" w:sz="0" w:space="0" w:color="auto"/>
            <w:left w:val="none" w:sz="0" w:space="0" w:color="auto"/>
            <w:bottom w:val="none" w:sz="0" w:space="0" w:color="auto"/>
            <w:right w:val="none" w:sz="0" w:space="0" w:color="auto"/>
          </w:divBdr>
          <w:divsChild>
            <w:div w:id="1670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SHA\AppData\Local\Microsoft\Office\16.0\DTS\en-US%7bA6063347-8C61-4522-A11C-9AEB26572713%7d\%7b7A551303-1CFB-4AC3-B07A-8918D0397EC2%7dtf0278699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143332B-704A-4BA9-800E-585535EE2F72}">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{7A551303-1CFB-4AC3-B07A-8918D0397EC2}tf02786999</Template>
  <TotalTime>4</TotalTime>
  <Pages>4</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DISHA</dc:creator>
  <cp:lastModifiedBy>Home</cp:lastModifiedBy>
  <cp:revision>2</cp:revision>
  <dcterms:created xsi:type="dcterms:W3CDTF">2020-07-03T15:17:00Z</dcterms:created>
  <dcterms:modified xsi:type="dcterms:W3CDTF">2020-07-03T15:17:00Z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